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7B0DF" w14:textId="77777777" w:rsidR="00C27DCD" w:rsidRPr="007676E3" w:rsidRDefault="00C27DCD">
      <w:pPr>
        <w:rPr>
          <w:rFonts w:ascii="Verdana" w:hAnsi="Verdana" w:cs="Tahoma"/>
          <w:sz w:val="20"/>
          <w:szCs w:val="20"/>
        </w:rPr>
      </w:pPr>
    </w:p>
    <w:p w14:paraId="79191946" w14:textId="77777777" w:rsidR="00C27DCD" w:rsidRPr="007676E3" w:rsidRDefault="00C27DCD">
      <w:pPr>
        <w:rPr>
          <w:rFonts w:ascii="Verdana" w:hAnsi="Verdana" w:cs="Tahoma"/>
          <w:sz w:val="20"/>
          <w:szCs w:val="20"/>
        </w:rPr>
      </w:pPr>
    </w:p>
    <w:p w14:paraId="52EB9075" w14:textId="77777777" w:rsidR="00C27DCD" w:rsidRPr="007676E3" w:rsidRDefault="00C27DCD">
      <w:pPr>
        <w:rPr>
          <w:rFonts w:ascii="Verdana" w:hAnsi="Verdana" w:cs="Tahoma"/>
          <w:sz w:val="20"/>
          <w:szCs w:val="20"/>
        </w:rPr>
      </w:pPr>
    </w:p>
    <w:p w14:paraId="3211C66D" w14:textId="77777777" w:rsidR="00C27DCD" w:rsidRPr="007676E3" w:rsidRDefault="00C27DCD">
      <w:pPr>
        <w:rPr>
          <w:rFonts w:ascii="Verdana" w:hAnsi="Verdana" w:cs="Tahoma"/>
          <w:sz w:val="20"/>
          <w:szCs w:val="20"/>
        </w:rPr>
      </w:pPr>
    </w:p>
    <w:p w14:paraId="6EF608FB" w14:textId="77777777" w:rsidR="00C27DCD" w:rsidRPr="007676E3" w:rsidRDefault="00C27DCD">
      <w:pPr>
        <w:rPr>
          <w:rFonts w:ascii="Verdana" w:hAnsi="Verdana" w:cs="Tahoma"/>
          <w:sz w:val="20"/>
          <w:szCs w:val="20"/>
        </w:rPr>
      </w:pPr>
    </w:p>
    <w:p w14:paraId="6FC366AA" w14:textId="77777777" w:rsidR="00C27DCD" w:rsidRPr="007676E3" w:rsidRDefault="00C27DCD">
      <w:pPr>
        <w:rPr>
          <w:rFonts w:ascii="Verdana" w:hAnsi="Verdana" w:cs="Tahoma"/>
          <w:sz w:val="20"/>
          <w:szCs w:val="20"/>
        </w:rPr>
      </w:pPr>
    </w:p>
    <w:p w14:paraId="36466DBC" w14:textId="77777777" w:rsidR="00C27DCD" w:rsidRPr="007676E3" w:rsidRDefault="00C27DCD">
      <w:pPr>
        <w:rPr>
          <w:rFonts w:ascii="Verdana" w:hAnsi="Verdana" w:cs="Tahoma"/>
          <w:sz w:val="20"/>
          <w:szCs w:val="20"/>
        </w:rPr>
      </w:pPr>
    </w:p>
    <w:p w14:paraId="46ECA761" w14:textId="77777777" w:rsidR="00C27DCD" w:rsidRPr="007676E3" w:rsidRDefault="00C27DCD">
      <w:pPr>
        <w:rPr>
          <w:rFonts w:ascii="Verdana" w:hAnsi="Verdana" w:cs="Tahoma"/>
          <w:sz w:val="20"/>
          <w:szCs w:val="20"/>
        </w:rPr>
      </w:pPr>
    </w:p>
    <w:p w14:paraId="7FDE0528" w14:textId="77777777" w:rsidR="00C27DCD" w:rsidRPr="007676E3" w:rsidRDefault="00C27DCD">
      <w:pPr>
        <w:rPr>
          <w:rFonts w:ascii="Verdana" w:hAnsi="Verdana" w:cs="Tahoma"/>
          <w:sz w:val="20"/>
          <w:szCs w:val="20"/>
        </w:rPr>
      </w:pPr>
    </w:p>
    <w:p w14:paraId="0378D655" w14:textId="77777777" w:rsidR="00C27DCD" w:rsidRPr="007676E3" w:rsidRDefault="00C27DCD">
      <w:pPr>
        <w:rPr>
          <w:rFonts w:ascii="Verdana" w:hAnsi="Verdana" w:cs="Tahoma"/>
          <w:sz w:val="20"/>
          <w:szCs w:val="20"/>
        </w:rPr>
      </w:pPr>
    </w:p>
    <w:p w14:paraId="4DC325AA" w14:textId="77777777" w:rsidR="00C27DCD" w:rsidRPr="007676E3" w:rsidRDefault="00C27DCD">
      <w:pPr>
        <w:rPr>
          <w:rFonts w:ascii="Verdana" w:hAnsi="Verdana" w:cs="Tahoma"/>
          <w:sz w:val="20"/>
          <w:szCs w:val="20"/>
        </w:rPr>
      </w:pPr>
    </w:p>
    <w:p w14:paraId="5288B9BB" w14:textId="77777777" w:rsidR="00C27DCD" w:rsidRPr="007676E3" w:rsidRDefault="00C27DCD">
      <w:pPr>
        <w:rPr>
          <w:rFonts w:ascii="Verdana" w:hAnsi="Verdana" w:cs="Tahoma"/>
          <w:b/>
          <w:sz w:val="20"/>
          <w:szCs w:val="20"/>
        </w:rPr>
      </w:pPr>
    </w:p>
    <w:p w14:paraId="624A2601" w14:textId="77777777" w:rsidR="0096387A" w:rsidRPr="007676E3" w:rsidRDefault="0096387A" w:rsidP="0096387A">
      <w:pPr>
        <w:jc w:val="center"/>
        <w:rPr>
          <w:rFonts w:ascii="Verdana" w:hAnsi="Verdana" w:cs="Tahoma"/>
          <w:b/>
          <w:sz w:val="24"/>
          <w:szCs w:val="20"/>
        </w:rPr>
      </w:pPr>
    </w:p>
    <w:p w14:paraId="51A0E3DB" w14:textId="77777777" w:rsidR="0096387A" w:rsidRPr="007676E3" w:rsidRDefault="00663978" w:rsidP="0096387A">
      <w:pPr>
        <w:jc w:val="center"/>
        <w:rPr>
          <w:rFonts w:ascii="Verdana" w:hAnsi="Verdana" w:cs="Tahoma"/>
          <w:b/>
          <w:sz w:val="24"/>
          <w:szCs w:val="20"/>
        </w:rPr>
      </w:pPr>
      <w:r w:rsidRPr="007676E3">
        <w:rPr>
          <w:rFonts w:ascii="Verdana" w:hAnsi="Verdana" w:cs="Tahoma"/>
          <w:b/>
          <w:sz w:val="24"/>
          <w:szCs w:val="20"/>
        </w:rPr>
        <w:t xml:space="preserve">TEAM </w:t>
      </w:r>
      <w:r w:rsidR="00226077">
        <w:rPr>
          <w:rFonts w:ascii="Verdana" w:hAnsi="Verdana" w:cs="Tahoma"/>
          <w:b/>
          <w:sz w:val="24"/>
          <w:szCs w:val="20"/>
        </w:rPr>
        <w:t>AGREEMENT</w:t>
      </w:r>
      <w:r w:rsidR="005B184B">
        <w:rPr>
          <w:rFonts w:ascii="Verdana" w:hAnsi="Verdana" w:cs="Tahoma"/>
          <w:b/>
          <w:sz w:val="24"/>
          <w:szCs w:val="20"/>
        </w:rPr>
        <w:t xml:space="preserve"> TEMPLATE</w:t>
      </w:r>
      <w:r w:rsidR="00AD67D7">
        <w:rPr>
          <w:rFonts w:ascii="Verdana" w:hAnsi="Verdana" w:cs="Tahoma"/>
          <w:b/>
          <w:sz w:val="24"/>
          <w:szCs w:val="20"/>
        </w:rPr>
        <w:t xml:space="preserve"> &amp; GUIDELINES</w:t>
      </w:r>
    </w:p>
    <w:p w14:paraId="24522D30" w14:textId="77777777" w:rsidR="00013F1C" w:rsidRDefault="00D64703" w:rsidP="0096387A">
      <w:pPr>
        <w:jc w:val="center"/>
        <w:rPr>
          <w:rFonts w:ascii="Verdana" w:hAnsi="Verdana" w:cs="Tahoma"/>
          <w:b/>
          <w:sz w:val="24"/>
          <w:szCs w:val="20"/>
        </w:rPr>
      </w:pPr>
      <w:r w:rsidRPr="007676E3">
        <w:rPr>
          <w:rFonts w:ascii="Verdana" w:hAnsi="Verdana" w:cs="Tahoma"/>
          <w:b/>
          <w:sz w:val="24"/>
          <w:szCs w:val="20"/>
        </w:rPr>
        <w:t>F</w:t>
      </w:r>
      <w:r w:rsidR="00013F1C" w:rsidRPr="007676E3">
        <w:rPr>
          <w:rFonts w:ascii="Verdana" w:hAnsi="Verdana" w:cs="Tahoma"/>
          <w:b/>
          <w:sz w:val="24"/>
          <w:szCs w:val="20"/>
        </w:rPr>
        <w:t>or</w:t>
      </w:r>
    </w:p>
    <w:p w14:paraId="7F9C621A" w14:textId="77777777" w:rsidR="00D64703" w:rsidRPr="007676E3" w:rsidRDefault="00D64703" w:rsidP="0096387A">
      <w:pPr>
        <w:jc w:val="center"/>
        <w:rPr>
          <w:rFonts w:ascii="Verdana" w:hAnsi="Verdana" w:cs="Tahoma"/>
          <w:b/>
          <w:sz w:val="24"/>
          <w:szCs w:val="20"/>
        </w:rPr>
      </w:pPr>
    </w:p>
    <w:p w14:paraId="2D6C6D37" w14:textId="77777777" w:rsidR="00013F1C" w:rsidRPr="007676E3" w:rsidRDefault="00013F1C" w:rsidP="00013F1C">
      <w:pPr>
        <w:jc w:val="center"/>
        <w:rPr>
          <w:rFonts w:ascii="Verdana" w:hAnsi="Verdana" w:cs="Tahoma"/>
          <w:b/>
          <w:sz w:val="24"/>
          <w:szCs w:val="20"/>
        </w:rPr>
      </w:pPr>
      <w:r w:rsidRPr="007676E3">
        <w:rPr>
          <w:rFonts w:ascii="Verdana" w:hAnsi="Verdana" w:cs="Tahoma"/>
          <w:b/>
          <w:sz w:val="24"/>
          <w:szCs w:val="20"/>
        </w:rPr>
        <w:t>&lt;Insert project team name&gt;</w:t>
      </w:r>
    </w:p>
    <w:p w14:paraId="33A6B4DE" w14:textId="77777777" w:rsidR="0096387A" w:rsidRPr="007676E3" w:rsidRDefault="0096387A" w:rsidP="0096387A">
      <w:pPr>
        <w:jc w:val="center"/>
        <w:rPr>
          <w:rFonts w:ascii="Verdana" w:hAnsi="Verdana" w:cs="Tahoma"/>
          <w:b/>
          <w:sz w:val="24"/>
          <w:szCs w:val="20"/>
        </w:rPr>
      </w:pPr>
    </w:p>
    <w:p w14:paraId="1D7572FB" w14:textId="77777777" w:rsidR="005465D6" w:rsidRPr="007676E3" w:rsidRDefault="005465D6" w:rsidP="0096387A">
      <w:pPr>
        <w:jc w:val="center"/>
        <w:rPr>
          <w:rFonts w:ascii="Verdana" w:hAnsi="Verdana" w:cs="Tahoma"/>
          <w:b/>
          <w:sz w:val="24"/>
          <w:szCs w:val="20"/>
        </w:rPr>
      </w:pPr>
    </w:p>
    <w:p w14:paraId="3DC8C1DA" w14:textId="77777777" w:rsidR="00C27DCD" w:rsidRPr="007676E3" w:rsidRDefault="00C27DCD">
      <w:pPr>
        <w:jc w:val="center"/>
        <w:rPr>
          <w:rFonts w:ascii="Verdana" w:hAnsi="Verdana" w:cs="Tahoma"/>
          <w:b/>
          <w:sz w:val="24"/>
          <w:szCs w:val="20"/>
        </w:rPr>
      </w:pPr>
    </w:p>
    <w:p w14:paraId="59C1AAA6" w14:textId="77777777" w:rsidR="005B58E5" w:rsidRPr="007676E3" w:rsidRDefault="005B58E5">
      <w:pPr>
        <w:jc w:val="center"/>
        <w:rPr>
          <w:rFonts w:ascii="Verdana" w:hAnsi="Verdana" w:cs="Tahoma"/>
          <w:b/>
          <w:sz w:val="24"/>
          <w:szCs w:val="20"/>
        </w:rPr>
      </w:pPr>
    </w:p>
    <w:p w14:paraId="75BC9611" w14:textId="77777777" w:rsidR="005B58E5" w:rsidRPr="007676E3" w:rsidRDefault="005465D6" w:rsidP="005465D6">
      <w:pPr>
        <w:jc w:val="center"/>
        <w:rPr>
          <w:rFonts w:ascii="Verdana" w:hAnsi="Verdana" w:cs="Tahoma"/>
          <w:b/>
          <w:sz w:val="24"/>
          <w:szCs w:val="20"/>
        </w:rPr>
      </w:pPr>
      <w:r w:rsidRPr="007676E3">
        <w:rPr>
          <w:rFonts w:ascii="Verdana" w:hAnsi="Verdana" w:cs="Tahoma"/>
          <w:b/>
          <w:sz w:val="24"/>
          <w:szCs w:val="20"/>
        </w:rPr>
        <w:t>Prepared by:</w:t>
      </w:r>
    </w:p>
    <w:p w14:paraId="5ED5FC5D" w14:textId="77777777" w:rsidR="00275E9D" w:rsidRPr="007676E3" w:rsidRDefault="00275E9D">
      <w:pPr>
        <w:jc w:val="center"/>
        <w:rPr>
          <w:rFonts w:ascii="Verdana" w:hAnsi="Verdana" w:cs="Tahoma"/>
          <w:b/>
          <w:sz w:val="24"/>
          <w:szCs w:val="20"/>
        </w:rPr>
      </w:pPr>
    </w:p>
    <w:p w14:paraId="523F7518" w14:textId="17FBC5C9" w:rsidR="00785BF9" w:rsidRPr="007676E3" w:rsidRDefault="00EF385B" w:rsidP="00EF385B">
      <w:pPr>
        <w:jc w:val="center"/>
        <w:rPr>
          <w:rFonts w:ascii="Verdana" w:hAnsi="Verdana" w:cs="Tahoma"/>
          <w:b/>
          <w:i/>
          <w:sz w:val="24"/>
          <w:szCs w:val="20"/>
        </w:rPr>
      </w:pPr>
      <w:r w:rsidRPr="007676E3">
        <w:rPr>
          <w:rFonts w:ascii="Verdana" w:hAnsi="Verdana" w:cs="Tahoma"/>
          <w:b/>
          <w:i/>
          <w:sz w:val="24"/>
          <w:szCs w:val="20"/>
        </w:rPr>
        <w:t>Team Number</w:t>
      </w:r>
      <w:r w:rsidR="00371AAE">
        <w:rPr>
          <w:rFonts w:ascii="Verdana" w:hAnsi="Verdana" w:cs="Tahoma"/>
          <w:b/>
          <w:i/>
          <w:sz w:val="24"/>
          <w:szCs w:val="20"/>
        </w:rPr>
        <w:t xml:space="preserve"> &amp; Name</w:t>
      </w:r>
      <w:r w:rsidRPr="007676E3">
        <w:rPr>
          <w:rFonts w:ascii="Verdana" w:hAnsi="Verdana" w:cs="Tahoma"/>
          <w:b/>
          <w:i/>
          <w:sz w:val="24"/>
          <w:szCs w:val="20"/>
        </w:rPr>
        <w:t>:</w:t>
      </w:r>
    </w:p>
    <w:p w14:paraId="677BF67A" w14:textId="77777777" w:rsidR="00EF385B" w:rsidRPr="007676E3" w:rsidRDefault="00EF385B" w:rsidP="00EF385B">
      <w:pPr>
        <w:jc w:val="center"/>
        <w:rPr>
          <w:rFonts w:ascii="Verdana" w:hAnsi="Verdana" w:cs="Tahoma"/>
          <w:b/>
          <w:i/>
          <w:sz w:val="24"/>
          <w:szCs w:val="20"/>
        </w:rPr>
      </w:pPr>
    </w:p>
    <w:p w14:paraId="19ABA194" w14:textId="77777777" w:rsidR="00EF385B" w:rsidRPr="007676E3" w:rsidRDefault="00EF385B" w:rsidP="00EF385B">
      <w:pPr>
        <w:jc w:val="center"/>
        <w:rPr>
          <w:rFonts w:ascii="Verdana" w:hAnsi="Verdana" w:cs="Tahoma"/>
          <w:b/>
          <w:i/>
          <w:sz w:val="24"/>
          <w:szCs w:val="20"/>
        </w:rPr>
      </w:pPr>
    </w:p>
    <w:p w14:paraId="68627CE3" w14:textId="77777777" w:rsidR="00EF385B" w:rsidRPr="007676E3" w:rsidRDefault="00EF385B" w:rsidP="00EF385B">
      <w:pPr>
        <w:jc w:val="center"/>
        <w:rPr>
          <w:rFonts w:ascii="Verdana" w:hAnsi="Verdana" w:cs="Tahoma"/>
          <w:b/>
          <w:i/>
          <w:sz w:val="24"/>
          <w:szCs w:val="20"/>
        </w:rPr>
      </w:pPr>
      <w:r w:rsidRPr="007676E3">
        <w:rPr>
          <w:rFonts w:ascii="Verdana" w:hAnsi="Verdana" w:cs="Tahoma"/>
          <w:b/>
          <w:i/>
          <w:sz w:val="24"/>
          <w:szCs w:val="20"/>
        </w:rPr>
        <w:t>Team Member</w:t>
      </w:r>
      <w:r w:rsidR="000D33A9" w:rsidRPr="007676E3">
        <w:rPr>
          <w:rFonts w:ascii="Verdana" w:hAnsi="Verdana" w:cs="Tahoma"/>
          <w:b/>
          <w:i/>
          <w:sz w:val="24"/>
          <w:szCs w:val="20"/>
        </w:rPr>
        <w:t xml:space="preserve"> </w:t>
      </w:r>
      <w:r w:rsidRPr="007676E3">
        <w:rPr>
          <w:rFonts w:ascii="Verdana" w:hAnsi="Verdana" w:cs="Tahoma"/>
          <w:b/>
          <w:i/>
          <w:sz w:val="24"/>
          <w:szCs w:val="20"/>
        </w:rPr>
        <w:t>1 0nnnnnn</w:t>
      </w:r>
    </w:p>
    <w:p w14:paraId="255DED4E" w14:textId="77777777" w:rsidR="00EF385B" w:rsidRPr="007676E3" w:rsidRDefault="00EF385B" w:rsidP="00EF385B">
      <w:pPr>
        <w:jc w:val="center"/>
        <w:rPr>
          <w:rFonts w:ascii="Verdana" w:hAnsi="Verdana" w:cs="Tahoma"/>
          <w:b/>
          <w:i/>
          <w:sz w:val="24"/>
          <w:szCs w:val="20"/>
        </w:rPr>
      </w:pPr>
      <w:r w:rsidRPr="007676E3">
        <w:rPr>
          <w:rFonts w:ascii="Verdana" w:hAnsi="Verdana" w:cs="Tahoma"/>
          <w:b/>
          <w:i/>
          <w:sz w:val="24"/>
          <w:szCs w:val="20"/>
        </w:rPr>
        <w:t>Team Member</w:t>
      </w:r>
      <w:r w:rsidR="000D33A9" w:rsidRPr="007676E3">
        <w:rPr>
          <w:rFonts w:ascii="Verdana" w:hAnsi="Verdana" w:cs="Tahoma"/>
          <w:b/>
          <w:i/>
          <w:sz w:val="24"/>
          <w:szCs w:val="20"/>
        </w:rPr>
        <w:t xml:space="preserve"> </w:t>
      </w:r>
      <w:r w:rsidRPr="007676E3">
        <w:rPr>
          <w:rFonts w:ascii="Verdana" w:hAnsi="Verdana" w:cs="Tahoma"/>
          <w:b/>
          <w:i/>
          <w:sz w:val="24"/>
          <w:szCs w:val="20"/>
        </w:rPr>
        <w:t>2 0nnnnnn</w:t>
      </w:r>
    </w:p>
    <w:p w14:paraId="1F657ED6" w14:textId="77777777" w:rsidR="00EF385B" w:rsidRPr="007676E3" w:rsidRDefault="00EF385B" w:rsidP="00EF385B">
      <w:pPr>
        <w:jc w:val="center"/>
        <w:rPr>
          <w:rFonts w:ascii="Verdana" w:hAnsi="Verdana" w:cs="Tahoma"/>
          <w:b/>
          <w:i/>
          <w:sz w:val="24"/>
          <w:szCs w:val="20"/>
        </w:rPr>
      </w:pPr>
      <w:r w:rsidRPr="007676E3">
        <w:rPr>
          <w:rFonts w:ascii="Verdana" w:hAnsi="Verdana" w:cs="Tahoma"/>
          <w:b/>
          <w:i/>
          <w:sz w:val="24"/>
          <w:szCs w:val="20"/>
        </w:rPr>
        <w:t>Team Member</w:t>
      </w:r>
      <w:r w:rsidR="000D33A9" w:rsidRPr="007676E3">
        <w:rPr>
          <w:rFonts w:ascii="Verdana" w:hAnsi="Verdana" w:cs="Tahoma"/>
          <w:b/>
          <w:i/>
          <w:sz w:val="24"/>
          <w:szCs w:val="20"/>
        </w:rPr>
        <w:t xml:space="preserve"> </w:t>
      </w:r>
      <w:r w:rsidRPr="007676E3">
        <w:rPr>
          <w:rFonts w:ascii="Verdana" w:hAnsi="Verdana" w:cs="Tahoma"/>
          <w:b/>
          <w:i/>
          <w:sz w:val="24"/>
          <w:szCs w:val="20"/>
        </w:rPr>
        <w:t>3 0nnnnnn</w:t>
      </w:r>
    </w:p>
    <w:p w14:paraId="13BFA5BF" w14:textId="77777777" w:rsidR="00EF385B" w:rsidRPr="007676E3" w:rsidRDefault="00EF385B" w:rsidP="00DB46D0">
      <w:pPr>
        <w:rPr>
          <w:rFonts w:ascii="Verdana" w:hAnsi="Verdana" w:cs="Tahoma"/>
          <w:sz w:val="24"/>
          <w:szCs w:val="20"/>
        </w:rPr>
      </w:pPr>
    </w:p>
    <w:p w14:paraId="3A46473C" w14:textId="77777777" w:rsidR="00EF385B" w:rsidRPr="007676E3" w:rsidRDefault="00EF385B" w:rsidP="00DB46D0">
      <w:pPr>
        <w:rPr>
          <w:rFonts w:ascii="Verdana" w:hAnsi="Verdana" w:cs="Tahoma"/>
          <w:sz w:val="24"/>
          <w:szCs w:val="20"/>
        </w:rPr>
      </w:pPr>
    </w:p>
    <w:p w14:paraId="3527A123" w14:textId="77777777" w:rsidR="00EF385B" w:rsidRPr="007676E3" w:rsidRDefault="00EF385B" w:rsidP="00DB46D0">
      <w:pPr>
        <w:rPr>
          <w:rFonts w:ascii="Verdana" w:hAnsi="Verdana" w:cs="Tahoma"/>
          <w:sz w:val="24"/>
          <w:szCs w:val="20"/>
        </w:rPr>
      </w:pPr>
    </w:p>
    <w:p w14:paraId="4C5D9B79" w14:textId="77777777" w:rsidR="00784C2E" w:rsidRDefault="00EF385B" w:rsidP="00784C2E">
      <w:pPr>
        <w:jc w:val="center"/>
        <w:rPr>
          <w:rFonts w:ascii="Verdana" w:hAnsi="Verdana" w:cs="Tahoma"/>
          <w:b/>
          <w:i/>
          <w:sz w:val="20"/>
          <w:szCs w:val="20"/>
        </w:rPr>
      </w:pPr>
      <w:r w:rsidRPr="007676E3">
        <w:rPr>
          <w:rFonts w:ascii="Verdana" w:hAnsi="Verdana" w:cs="Tahoma"/>
          <w:b/>
          <w:i/>
          <w:sz w:val="20"/>
          <w:szCs w:val="20"/>
        </w:rPr>
        <w:t>&lt;insert date</w:t>
      </w:r>
      <w:r w:rsidR="00B95601" w:rsidRPr="007676E3">
        <w:rPr>
          <w:rFonts w:ascii="Verdana" w:hAnsi="Verdana" w:cs="Tahoma"/>
          <w:b/>
          <w:i/>
          <w:sz w:val="20"/>
          <w:szCs w:val="20"/>
        </w:rPr>
        <w:t xml:space="preserve"> </w:t>
      </w:r>
      <w:r w:rsidR="005B184B">
        <w:rPr>
          <w:rFonts w:ascii="Verdana" w:hAnsi="Verdana" w:cs="Tahoma"/>
          <w:b/>
          <w:i/>
          <w:sz w:val="20"/>
          <w:szCs w:val="20"/>
        </w:rPr>
        <w:t>due</w:t>
      </w:r>
      <w:r w:rsidRPr="007676E3">
        <w:rPr>
          <w:rFonts w:ascii="Verdana" w:hAnsi="Verdana" w:cs="Tahoma"/>
          <w:b/>
          <w:i/>
          <w:sz w:val="20"/>
          <w:szCs w:val="20"/>
        </w:rPr>
        <w:t>&gt;</w:t>
      </w:r>
    </w:p>
    <w:p w14:paraId="3E22500B" w14:textId="77777777" w:rsidR="00226077" w:rsidRDefault="00226077" w:rsidP="00784C2E">
      <w:pPr>
        <w:jc w:val="center"/>
        <w:rPr>
          <w:rFonts w:ascii="Verdana" w:hAnsi="Verdana" w:cs="Tahoma"/>
          <w:b/>
          <w:i/>
          <w:sz w:val="20"/>
          <w:szCs w:val="20"/>
        </w:rPr>
      </w:pPr>
    </w:p>
    <w:p w14:paraId="45657CBA" w14:textId="77777777" w:rsidR="00226077" w:rsidRDefault="00226077" w:rsidP="00784C2E">
      <w:pPr>
        <w:jc w:val="center"/>
        <w:rPr>
          <w:rFonts w:ascii="Verdana" w:hAnsi="Verdana" w:cs="Tahoma"/>
          <w:b/>
          <w:i/>
          <w:sz w:val="20"/>
          <w:szCs w:val="20"/>
        </w:rPr>
      </w:pPr>
    </w:p>
    <w:p w14:paraId="616ED764" w14:textId="77777777" w:rsidR="00226077" w:rsidRDefault="00226077" w:rsidP="00784C2E">
      <w:pPr>
        <w:jc w:val="center"/>
        <w:rPr>
          <w:rFonts w:ascii="Verdana" w:hAnsi="Verdana" w:cs="Tahoma"/>
          <w:b/>
          <w:i/>
          <w:sz w:val="20"/>
          <w:szCs w:val="20"/>
        </w:rPr>
      </w:pPr>
    </w:p>
    <w:p w14:paraId="7449FFC6" w14:textId="77777777" w:rsidR="00226077" w:rsidRDefault="00226077" w:rsidP="00784C2E">
      <w:pPr>
        <w:jc w:val="center"/>
        <w:rPr>
          <w:rFonts w:ascii="Verdana" w:hAnsi="Verdana" w:cs="Tahoma"/>
          <w:b/>
          <w:i/>
          <w:sz w:val="20"/>
          <w:szCs w:val="20"/>
        </w:rPr>
      </w:pPr>
    </w:p>
    <w:p w14:paraId="55E65713" w14:textId="77777777" w:rsidR="00226077" w:rsidRDefault="00226077" w:rsidP="00784C2E">
      <w:pPr>
        <w:jc w:val="center"/>
        <w:rPr>
          <w:rFonts w:ascii="Verdana" w:hAnsi="Verdana" w:cs="Tahoma"/>
          <w:b/>
          <w:i/>
          <w:sz w:val="20"/>
          <w:szCs w:val="20"/>
        </w:rPr>
        <w:sectPr w:rsidR="00226077" w:rsidSect="00785BF9">
          <w:footerReference w:type="default" r:id="rId7"/>
          <w:footnotePr>
            <w:pos w:val="beneathText"/>
          </w:footnotePr>
          <w:pgSz w:w="11905" w:h="16837"/>
          <w:pgMar w:top="1134" w:right="1134" w:bottom="1134" w:left="1134" w:header="720" w:footer="720" w:gutter="0"/>
          <w:pgNumType w:fmt="lowerRoman" w:start="1"/>
          <w:cols w:space="720"/>
        </w:sectPr>
      </w:pPr>
    </w:p>
    <w:p w14:paraId="00A74F65" w14:textId="77777777" w:rsidR="007065EE" w:rsidRPr="007676E3" w:rsidRDefault="007065EE" w:rsidP="00784C2E">
      <w:pPr>
        <w:jc w:val="center"/>
        <w:rPr>
          <w:rFonts w:ascii="Verdana" w:hAnsi="Verdana" w:cs="Tahoma"/>
          <w:sz w:val="20"/>
          <w:szCs w:val="20"/>
        </w:rPr>
      </w:pPr>
    </w:p>
    <w:p w14:paraId="2D9D80DA" w14:textId="77777777" w:rsidR="00915AAC" w:rsidRPr="007676E3" w:rsidRDefault="00915AAC" w:rsidP="00915AAC">
      <w:pPr>
        <w:pStyle w:val="Heading1"/>
        <w:numPr>
          <w:ilvl w:val="0"/>
          <w:numId w:val="0"/>
        </w:numPr>
        <w:rPr>
          <w:rFonts w:cs="Tahoma"/>
          <w:szCs w:val="20"/>
        </w:rPr>
      </w:pPr>
      <w:bookmarkStart w:id="0" w:name="_Toc445042191"/>
      <w:r w:rsidRPr="007676E3">
        <w:rPr>
          <w:rFonts w:cs="Tahoma"/>
          <w:szCs w:val="20"/>
        </w:rPr>
        <w:t>Sign-off and Approvals</w:t>
      </w:r>
      <w:bookmarkEnd w:id="0"/>
    </w:p>
    <w:p w14:paraId="0E64F6A7" w14:textId="77777777" w:rsidR="00915AAC" w:rsidRPr="007676E3" w:rsidRDefault="00915AAC" w:rsidP="00DB46D0">
      <w:pPr>
        <w:rPr>
          <w:rFonts w:ascii="Verdana" w:hAnsi="Verdana" w:cs="Tahoma"/>
          <w:sz w:val="20"/>
          <w:szCs w:val="20"/>
        </w:rPr>
      </w:pPr>
    </w:p>
    <w:tbl>
      <w:tblPr>
        <w:tblW w:w="9741" w:type="dxa"/>
        <w:tblBorders>
          <w:top w:val="single" w:sz="18" w:space="0" w:color="C0C0C0"/>
          <w:left w:val="single" w:sz="18" w:space="0" w:color="C0C0C0"/>
          <w:bottom w:val="single" w:sz="18" w:space="0" w:color="C0C0C0"/>
          <w:right w:val="single" w:sz="18" w:space="0" w:color="C0C0C0"/>
          <w:insideH w:val="single" w:sz="6" w:space="0" w:color="C0C0C0"/>
          <w:insideV w:val="single" w:sz="6" w:space="0" w:color="C0C0C0"/>
        </w:tblBorders>
        <w:tblLook w:val="0000" w:firstRow="0" w:lastRow="0" w:firstColumn="0" w:lastColumn="0" w:noHBand="0" w:noVBand="0"/>
      </w:tblPr>
      <w:tblGrid>
        <w:gridCol w:w="3510"/>
        <w:gridCol w:w="3828"/>
        <w:gridCol w:w="2403"/>
      </w:tblGrid>
      <w:tr w:rsidR="00DB46D0" w:rsidRPr="007676E3" w14:paraId="737DF714" w14:textId="77777777">
        <w:trPr>
          <w:trHeight w:val="299"/>
        </w:trPr>
        <w:tc>
          <w:tcPr>
            <w:tcW w:w="9741" w:type="dxa"/>
            <w:gridSpan w:val="3"/>
            <w:shd w:val="clear" w:color="auto" w:fill="F3F3F3"/>
          </w:tcPr>
          <w:p w14:paraId="52572046" w14:textId="77777777" w:rsidR="00DB46D0" w:rsidRPr="007676E3" w:rsidRDefault="00B37A6B" w:rsidP="00D77371">
            <w:pPr>
              <w:spacing w:before="120" w:after="120"/>
              <w:jc w:val="both"/>
              <w:rPr>
                <w:rFonts w:ascii="Verdana" w:hAnsi="Verdana" w:cs="Tahoma"/>
                <w:b/>
                <w:sz w:val="20"/>
                <w:szCs w:val="20"/>
              </w:rPr>
            </w:pPr>
            <w:r w:rsidRPr="007676E3">
              <w:rPr>
                <w:rFonts w:ascii="Verdana" w:hAnsi="Verdana" w:cs="Tahoma"/>
                <w:b/>
                <w:sz w:val="20"/>
                <w:szCs w:val="20"/>
              </w:rPr>
              <w:t xml:space="preserve">Team </w:t>
            </w:r>
            <w:r w:rsidR="005B184B">
              <w:rPr>
                <w:rFonts w:ascii="Verdana" w:hAnsi="Verdana" w:cs="Tahoma"/>
                <w:b/>
                <w:sz w:val="20"/>
                <w:szCs w:val="20"/>
              </w:rPr>
              <w:t xml:space="preserve">Agreement </w:t>
            </w:r>
            <w:r w:rsidR="00DB46D0" w:rsidRPr="007676E3">
              <w:rPr>
                <w:rFonts w:ascii="Verdana" w:hAnsi="Verdana" w:cs="Tahoma"/>
                <w:b/>
                <w:sz w:val="20"/>
                <w:szCs w:val="20"/>
              </w:rPr>
              <w:t xml:space="preserve">Sign-Off:  </w:t>
            </w:r>
          </w:p>
        </w:tc>
      </w:tr>
      <w:tr w:rsidR="00DB46D0" w:rsidRPr="007676E3" w14:paraId="45160A68" w14:textId="77777777">
        <w:trPr>
          <w:trHeight w:val="299"/>
        </w:trPr>
        <w:tc>
          <w:tcPr>
            <w:tcW w:w="9741" w:type="dxa"/>
            <w:gridSpan w:val="3"/>
          </w:tcPr>
          <w:p w14:paraId="427CB419" w14:textId="77777777" w:rsidR="00DB46D0" w:rsidRPr="007676E3" w:rsidRDefault="00013F1C" w:rsidP="00FC0E07">
            <w:pPr>
              <w:spacing w:before="120" w:after="120"/>
              <w:jc w:val="both"/>
              <w:rPr>
                <w:rFonts w:ascii="Verdana" w:hAnsi="Verdana" w:cs="Tahoma"/>
                <w:sz w:val="20"/>
                <w:szCs w:val="20"/>
              </w:rPr>
            </w:pPr>
            <w:r w:rsidRPr="007676E3">
              <w:rPr>
                <w:rFonts w:ascii="Verdana" w:hAnsi="Verdana" w:cs="Tahoma"/>
                <w:sz w:val="20"/>
                <w:szCs w:val="20"/>
              </w:rPr>
              <w:t>T</w:t>
            </w:r>
            <w:r w:rsidR="00DB46D0" w:rsidRPr="007676E3">
              <w:rPr>
                <w:rFonts w:ascii="Verdana" w:hAnsi="Verdana" w:cs="Tahoma"/>
                <w:sz w:val="20"/>
                <w:szCs w:val="20"/>
              </w:rPr>
              <w:t xml:space="preserve">he undersigned members of this team agree </w:t>
            </w:r>
            <w:r w:rsidRPr="007676E3">
              <w:rPr>
                <w:rFonts w:ascii="Verdana" w:hAnsi="Verdana" w:cs="Tahoma"/>
                <w:sz w:val="20"/>
                <w:szCs w:val="20"/>
              </w:rPr>
              <w:t xml:space="preserve">to abide by this team </w:t>
            </w:r>
            <w:r w:rsidR="005B184B">
              <w:rPr>
                <w:rFonts w:ascii="Verdana" w:hAnsi="Verdana" w:cs="Tahoma"/>
                <w:sz w:val="20"/>
                <w:szCs w:val="20"/>
              </w:rPr>
              <w:t>agreement</w:t>
            </w:r>
            <w:r w:rsidRPr="007676E3">
              <w:rPr>
                <w:rFonts w:ascii="Verdana" w:hAnsi="Verdana" w:cs="Tahoma"/>
                <w:sz w:val="20"/>
                <w:szCs w:val="20"/>
              </w:rPr>
              <w:t xml:space="preserve"> to ensure the successful completion of the </w:t>
            </w:r>
            <w:r w:rsidRPr="007676E3">
              <w:rPr>
                <w:rFonts w:ascii="Verdana" w:hAnsi="Verdana" w:cs="Tahoma"/>
                <w:b/>
                <w:i/>
                <w:sz w:val="20"/>
                <w:szCs w:val="20"/>
              </w:rPr>
              <w:t>&lt;insert project name&gt;</w:t>
            </w:r>
            <w:r w:rsidRPr="007676E3">
              <w:rPr>
                <w:rFonts w:ascii="Verdana" w:hAnsi="Verdana" w:cs="Tahoma"/>
                <w:sz w:val="20"/>
                <w:szCs w:val="20"/>
              </w:rPr>
              <w:t xml:space="preserve"> project to meet the client’s requirements and timeframes</w:t>
            </w:r>
            <w:r w:rsidR="00DB46D0" w:rsidRPr="007676E3">
              <w:rPr>
                <w:rFonts w:ascii="Verdana" w:hAnsi="Verdana" w:cs="Tahoma"/>
                <w:sz w:val="20"/>
                <w:szCs w:val="20"/>
              </w:rPr>
              <w:t>.</w:t>
            </w:r>
          </w:p>
        </w:tc>
      </w:tr>
      <w:tr w:rsidR="00DB46D0" w:rsidRPr="007676E3" w14:paraId="3CA50DA9" w14:textId="77777777">
        <w:trPr>
          <w:trHeight w:val="299"/>
        </w:trPr>
        <w:tc>
          <w:tcPr>
            <w:tcW w:w="3510" w:type="dxa"/>
          </w:tcPr>
          <w:p w14:paraId="799A2420" w14:textId="77777777" w:rsidR="00DB46D0" w:rsidRPr="007676E3" w:rsidRDefault="00D34773" w:rsidP="007B218A">
            <w:pPr>
              <w:spacing w:before="120" w:after="120"/>
              <w:jc w:val="center"/>
              <w:rPr>
                <w:rFonts w:ascii="Verdana" w:hAnsi="Verdana" w:cs="Tahoma"/>
                <w:sz w:val="20"/>
                <w:szCs w:val="20"/>
              </w:rPr>
            </w:pPr>
            <w:r>
              <w:rPr>
                <w:rFonts w:ascii="Verdana" w:hAnsi="Verdana" w:cs="Tahoma"/>
                <w:sz w:val="20"/>
                <w:szCs w:val="20"/>
              </w:rPr>
              <w:t>S</w:t>
            </w:r>
            <w:r w:rsidR="00DB46D0" w:rsidRPr="007676E3">
              <w:rPr>
                <w:rFonts w:ascii="Verdana" w:hAnsi="Verdana" w:cs="Tahoma"/>
                <w:sz w:val="20"/>
                <w:szCs w:val="20"/>
              </w:rPr>
              <w:t>tudent number</w:t>
            </w:r>
            <w:r>
              <w:rPr>
                <w:rFonts w:ascii="Verdana" w:hAnsi="Verdana" w:cs="Tahoma"/>
                <w:sz w:val="20"/>
                <w:szCs w:val="20"/>
              </w:rPr>
              <w:t xml:space="preserve"> &amp; name</w:t>
            </w:r>
          </w:p>
        </w:tc>
        <w:tc>
          <w:tcPr>
            <w:tcW w:w="3828" w:type="dxa"/>
          </w:tcPr>
          <w:p w14:paraId="2968D27E" w14:textId="77777777" w:rsidR="00DB46D0" w:rsidRPr="007676E3" w:rsidRDefault="00DB46D0" w:rsidP="007B218A">
            <w:pPr>
              <w:spacing w:before="120" w:after="120"/>
              <w:jc w:val="center"/>
              <w:rPr>
                <w:rFonts w:ascii="Verdana" w:hAnsi="Verdana" w:cs="Tahoma"/>
                <w:sz w:val="20"/>
                <w:szCs w:val="20"/>
              </w:rPr>
            </w:pPr>
            <w:r w:rsidRPr="007676E3">
              <w:rPr>
                <w:rFonts w:ascii="Verdana" w:hAnsi="Verdana" w:cs="Tahoma"/>
                <w:sz w:val="20"/>
                <w:szCs w:val="20"/>
              </w:rPr>
              <w:t>Signature</w:t>
            </w:r>
          </w:p>
        </w:tc>
        <w:tc>
          <w:tcPr>
            <w:tcW w:w="2403" w:type="dxa"/>
          </w:tcPr>
          <w:p w14:paraId="355FF0C9" w14:textId="77777777" w:rsidR="00DB46D0" w:rsidRPr="007676E3" w:rsidRDefault="00DB46D0" w:rsidP="007B218A">
            <w:pPr>
              <w:spacing w:before="120" w:after="120"/>
              <w:jc w:val="center"/>
              <w:rPr>
                <w:rFonts w:ascii="Verdana" w:hAnsi="Verdana" w:cs="Tahoma"/>
                <w:sz w:val="20"/>
                <w:szCs w:val="20"/>
              </w:rPr>
            </w:pPr>
            <w:r w:rsidRPr="007676E3">
              <w:rPr>
                <w:rFonts w:ascii="Verdana" w:hAnsi="Verdana" w:cs="Tahoma"/>
                <w:sz w:val="20"/>
                <w:szCs w:val="20"/>
              </w:rPr>
              <w:t>Date</w:t>
            </w:r>
          </w:p>
        </w:tc>
      </w:tr>
      <w:tr w:rsidR="00DB46D0" w:rsidRPr="007676E3" w14:paraId="5A09CB5C" w14:textId="77777777">
        <w:trPr>
          <w:trHeight w:val="299"/>
        </w:trPr>
        <w:tc>
          <w:tcPr>
            <w:tcW w:w="3510" w:type="dxa"/>
          </w:tcPr>
          <w:p w14:paraId="2309E08B" w14:textId="77777777" w:rsidR="00DB46D0" w:rsidRPr="007676E3" w:rsidRDefault="00DB46D0" w:rsidP="00D34773">
            <w:pPr>
              <w:widowControl/>
              <w:numPr>
                <w:ilvl w:val="0"/>
                <w:numId w:val="3"/>
              </w:numPr>
              <w:suppressAutoHyphens w:val="0"/>
              <w:spacing w:before="120" w:after="120"/>
              <w:rPr>
                <w:rFonts w:ascii="Verdana" w:hAnsi="Verdana" w:cs="Tahoma"/>
                <w:b/>
                <w:i/>
                <w:sz w:val="20"/>
                <w:szCs w:val="20"/>
              </w:rPr>
            </w:pPr>
          </w:p>
        </w:tc>
        <w:tc>
          <w:tcPr>
            <w:tcW w:w="3828" w:type="dxa"/>
          </w:tcPr>
          <w:p w14:paraId="4CF7E74C" w14:textId="77777777" w:rsidR="00DB46D0" w:rsidRPr="007676E3" w:rsidRDefault="00DB46D0" w:rsidP="007B218A">
            <w:pPr>
              <w:spacing w:before="120" w:after="120"/>
              <w:jc w:val="center"/>
              <w:rPr>
                <w:rFonts w:ascii="Verdana" w:hAnsi="Verdana" w:cs="Tahoma"/>
                <w:i/>
                <w:sz w:val="20"/>
                <w:szCs w:val="20"/>
              </w:rPr>
            </w:pPr>
          </w:p>
        </w:tc>
        <w:tc>
          <w:tcPr>
            <w:tcW w:w="2403" w:type="dxa"/>
          </w:tcPr>
          <w:p w14:paraId="5D712E4B" w14:textId="77777777" w:rsidR="00DB46D0" w:rsidRPr="007676E3" w:rsidRDefault="00DB46D0" w:rsidP="007B218A">
            <w:pPr>
              <w:spacing w:before="120" w:after="120"/>
              <w:jc w:val="center"/>
              <w:rPr>
                <w:rFonts w:ascii="Verdana" w:hAnsi="Verdana" w:cs="Tahoma"/>
                <w:i/>
                <w:sz w:val="20"/>
                <w:szCs w:val="20"/>
              </w:rPr>
            </w:pPr>
          </w:p>
        </w:tc>
      </w:tr>
      <w:tr w:rsidR="00DB46D0" w:rsidRPr="007676E3" w14:paraId="39253E2C" w14:textId="77777777">
        <w:trPr>
          <w:trHeight w:val="299"/>
        </w:trPr>
        <w:tc>
          <w:tcPr>
            <w:tcW w:w="3510" w:type="dxa"/>
          </w:tcPr>
          <w:p w14:paraId="44CB79A3" w14:textId="77777777" w:rsidR="00DB46D0" w:rsidRPr="007676E3" w:rsidRDefault="00DB46D0" w:rsidP="00D34773">
            <w:pPr>
              <w:widowControl/>
              <w:numPr>
                <w:ilvl w:val="0"/>
                <w:numId w:val="3"/>
              </w:numPr>
              <w:suppressAutoHyphens w:val="0"/>
              <w:spacing w:before="120" w:after="120"/>
              <w:rPr>
                <w:rFonts w:ascii="Verdana" w:hAnsi="Verdana" w:cs="Tahoma"/>
                <w:b/>
                <w:i/>
                <w:sz w:val="20"/>
                <w:szCs w:val="20"/>
              </w:rPr>
            </w:pPr>
          </w:p>
        </w:tc>
        <w:tc>
          <w:tcPr>
            <w:tcW w:w="3828" w:type="dxa"/>
          </w:tcPr>
          <w:p w14:paraId="4D064DA9" w14:textId="77777777" w:rsidR="00DB46D0" w:rsidRPr="007676E3" w:rsidRDefault="00DB46D0" w:rsidP="007B218A">
            <w:pPr>
              <w:spacing w:before="120" w:after="120"/>
              <w:jc w:val="center"/>
              <w:rPr>
                <w:rFonts w:ascii="Verdana" w:hAnsi="Verdana" w:cs="Tahoma"/>
                <w:i/>
                <w:sz w:val="20"/>
                <w:szCs w:val="20"/>
              </w:rPr>
            </w:pPr>
          </w:p>
        </w:tc>
        <w:tc>
          <w:tcPr>
            <w:tcW w:w="2403" w:type="dxa"/>
          </w:tcPr>
          <w:p w14:paraId="05DE385F" w14:textId="77777777" w:rsidR="00DB46D0" w:rsidRPr="007676E3" w:rsidRDefault="00DB46D0" w:rsidP="007B218A">
            <w:pPr>
              <w:spacing w:before="120" w:after="120"/>
              <w:jc w:val="center"/>
              <w:rPr>
                <w:rFonts w:ascii="Verdana" w:hAnsi="Verdana" w:cs="Tahoma"/>
                <w:i/>
                <w:sz w:val="20"/>
                <w:szCs w:val="20"/>
              </w:rPr>
            </w:pPr>
          </w:p>
        </w:tc>
      </w:tr>
      <w:tr w:rsidR="00DB46D0" w:rsidRPr="007676E3" w14:paraId="198CA9FD" w14:textId="77777777">
        <w:trPr>
          <w:trHeight w:val="299"/>
        </w:trPr>
        <w:tc>
          <w:tcPr>
            <w:tcW w:w="3510" w:type="dxa"/>
          </w:tcPr>
          <w:p w14:paraId="64CEF786" w14:textId="77777777" w:rsidR="00DB46D0" w:rsidRPr="007676E3" w:rsidRDefault="00DB46D0" w:rsidP="00D34773">
            <w:pPr>
              <w:widowControl/>
              <w:numPr>
                <w:ilvl w:val="0"/>
                <w:numId w:val="3"/>
              </w:numPr>
              <w:suppressAutoHyphens w:val="0"/>
              <w:spacing w:before="120" w:after="120"/>
              <w:rPr>
                <w:rFonts w:ascii="Verdana" w:hAnsi="Verdana" w:cs="Tahoma"/>
                <w:b/>
                <w:i/>
                <w:sz w:val="20"/>
                <w:szCs w:val="20"/>
              </w:rPr>
            </w:pPr>
          </w:p>
        </w:tc>
        <w:tc>
          <w:tcPr>
            <w:tcW w:w="3828" w:type="dxa"/>
          </w:tcPr>
          <w:p w14:paraId="72FAABD7" w14:textId="77777777" w:rsidR="00DB46D0" w:rsidRPr="007676E3" w:rsidRDefault="00DB46D0" w:rsidP="007B218A">
            <w:pPr>
              <w:spacing w:before="120" w:after="120"/>
              <w:jc w:val="center"/>
              <w:rPr>
                <w:rFonts w:ascii="Verdana" w:hAnsi="Verdana" w:cs="Tahoma"/>
                <w:i/>
                <w:sz w:val="20"/>
                <w:szCs w:val="20"/>
              </w:rPr>
            </w:pPr>
          </w:p>
        </w:tc>
        <w:tc>
          <w:tcPr>
            <w:tcW w:w="2403" w:type="dxa"/>
          </w:tcPr>
          <w:p w14:paraId="159F40FB" w14:textId="77777777" w:rsidR="00DB46D0" w:rsidRPr="007676E3" w:rsidRDefault="00DB46D0" w:rsidP="007B218A">
            <w:pPr>
              <w:spacing w:before="120" w:after="120"/>
              <w:jc w:val="center"/>
              <w:rPr>
                <w:rFonts w:ascii="Verdana" w:hAnsi="Verdana" w:cs="Tahoma"/>
                <w:i/>
                <w:sz w:val="20"/>
                <w:szCs w:val="20"/>
              </w:rPr>
            </w:pPr>
          </w:p>
        </w:tc>
      </w:tr>
    </w:tbl>
    <w:p w14:paraId="4462095B" w14:textId="77777777" w:rsidR="007676E3" w:rsidRDefault="007676E3" w:rsidP="00DB46D0">
      <w:pPr>
        <w:pStyle w:val="Heading1"/>
        <w:numPr>
          <w:ilvl w:val="0"/>
          <w:numId w:val="0"/>
        </w:numPr>
        <w:rPr>
          <w:rFonts w:cs="Tahoma"/>
          <w:szCs w:val="20"/>
        </w:rPr>
      </w:pPr>
    </w:p>
    <w:p w14:paraId="000DB59D" w14:textId="77777777" w:rsidR="00DB46D0" w:rsidRPr="007676E3" w:rsidRDefault="00DB46D0" w:rsidP="00DB46D0">
      <w:pPr>
        <w:pStyle w:val="Heading1"/>
        <w:numPr>
          <w:ilvl w:val="0"/>
          <w:numId w:val="0"/>
        </w:numPr>
        <w:rPr>
          <w:rFonts w:cs="Tahoma"/>
          <w:szCs w:val="20"/>
        </w:rPr>
      </w:pPr>
      <w:bookmarkStart w:id="1" w:name="_Toc445042192"/>
      <w:r w:rsidRPr="007676E3">
        <w:rPr>
          <w:rFonts w:cs="Tahoma"/>
          <w:szCs w:val="20"/>
        </w:rPr>
        <w:t>Document Change History</w:t>
      </w:r>
      <w:bookmarkEnd w:id="1"/>
    </w:p>
    <w:p w14:paraId="28FCFB70" w14:textId="77777777" w:rsidR="00DB46D0" w:rsidRPr="007676E3" w:rsidRDefault="00DB46D0" w:rsidP="00DB46D0">
      <w:pPr>
        <w:rPr>
          <w:rFonts w:ascii="Verdana" w:hAnsi="Verdana" w:cs="Tahoma"/>
          <w:sz w:val="20"/>
          <w:szCs w:val="20"/>
        </w:rPr>
      </w:pPr>
    </w:p>
    <w:tbl>
      <w:tblPr>
        <w:tblW w:w="9637" w:type="dxa"/>
        <w:tblInd w:w="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000" w:firstRow="0" w:lastRow="0" w:firstColumn="0" w:lastColumn="0" w:noHBand="0" w:noVBand="0"/>
      </w:tblPr>
      <w:tblGrid>
        <w:gridCol w:w="1200"/>
        <w:gridCol w:w="1500"/>
        <w:gridCol w:w="2340"/>
        <w:gridCol w:w="4597"/>
      </w:tblGrid>
      <w:tr w:rsidR="00374CBE" w:rsidRPr="007676E3" w14:paraId="5E29C347" w14:textId="77777777">
        <w:trPr>
          <w:tblHeader/>
        </w:trPr>
        <w:tc>
          <w:tcPr>
            <w:tcW w:w="1200" w:type="dxa"/>
            <w:tcMar>
              <w:top w:w="28" w:type="dxa"/>
              <w:left w:w="28" w:type="dxa"/>
              <w:bottom w:w="28" w:type="dxa"/>
              <w:right w:w="28" w:type="dxa"/>
            </w:tcMar>
          </w:tcPr>
          <w:p w14:paraId="0C46C265" w14:textId="77777777" w:rsidR="00374CBE" w:rsidRPr="007676E3" w:rsidRDefault="00374CBE" w:rsidP="00D77371">
            <w:pPr>
              <w:pStyle w:val="TableHeading"/>
              <w:spacing w:after="0"/>
              <w:rPr>
                <w:rFonts w:ascii="Verdana" w:hAnsi="Verdana" w:cs="Tahoma"/>
                <w:i w:val="0"/>
                <w:sz w:val="20"/>
                <w:szCs w:val="20"/>
              </w:rPr>
            </w:pPr>
            <w:r w:rsidRPr="007676E3">
              <w:rPr>
                <w:rFonts w:ascii="Verdana" w:hAnsi="Verdana" w:cs="Tahoma"/>
                <w:i w:val="0"/>
                <w:sz w:val="20"/>
                <w:szCs w:val="20"/>
              </w:rPr>
              <w:t>Revision Number</w:t>
            </w:r>
          </w:p>
        </w:tc>
        <w:tc>
          <w:tcPr>
            <w:tcW w:w="1500" w:type="dxa"/>
            <w:tcMar>
              <w:top w:w="28" w:type="dxa"/>
              <w:left w:w="28" w:type="dxa"/>
              <w:bottom w:w="28" w:type="dxa"/>
              <w:right w:w="28" w:type="dxa"/>
            </w:tcMar>
          </w:tcPr>
          <w:p w14:paraId="119C617B" w14:textId="77777777" w:rsidR="00374CBE" w:rsidRPr="007676E3" w:rsidRDefault="00374CBE" w:rsidP="00D77371">
            <w:pPr>
              <w:pStyle w:val="TableHeading"/>
              <w:spacing w:after="0"/>
              <w:rPr>
                <w:rFonts w:ascii="Verdana" w:hAnsi="Verdana" w:cs="Tahoma"/>
                <w:i w:val="0"/>
                <w:sz w:val="20"/>
                <w:szCs w:val="20"/>
              </w:rPr>
            </w:pPr>
            <w:r w:rsidRPr="007676E3">
              <w:rPr>
                <w:rFonts w:ascii="Verdana" w:hAnsi="Verdana" w:cs="Tahoma"/>
                <w:i w:val="0"/>
                <w:sz w:val="20"/>
                <w:szCs w:val="20"/>
              </w:rPr>
              <w:t>Date of Issue</w:t>
            </w:r>
          </w:p>
        </w:tc>
        <w:tc>
          <w:tcPr>
            <w:tcW w:w="2340" w:type="dxa"/>
            <w:tcMar>
              <w:top w:w="28" w:type="dxa"/>
              <w:left w:w="28" w:type="dxa"/>
              <w:bottom w:w="28" w:type="dxa"/>
              <w:right w:w="28" w:type="dxa"/>
            </w:tcMar>
          </w:tcPr>
          <w:p w14:paraId="3754556B" w14:textId="77777777" w:rsidR="00374CBE" w:rsidRPr="007676E3" w:rsidRDefault="00374CBE" w:rsidP="00D77371">
            <w:pPr>
              <w:pStyle w:val="TableHeading"/>
              <w:spacing w:after="0"/>
              <w:rPr>
                <w:rFonts w:ascii="Verdana" w:hAnsi="Verdana" w:cs="Tahoma"/>
                <w:i w:val="0"/>
                <w:sz w:val="20"/>
                <w:szCs w:val="20"/>
              </w:rPr>
            </w:pPr>
            <w:r w:rsidRPr="007676E3">
              <w:rPr>
                <w:rFonts w:ascii="Verdana" w:hAnsi="Verdana" w:cs="Tahoma"/>
                <w:i w:val="0"/>
                <w:sz w:val="20"/>
                <w:szCs w:val="20"/>
              </w:rPr>
              <w:t>Author(s)</w:t>
            </w:r>
          </w:p>
        </w:tc>
        <w:tc>
          <w:tcPr>
            <w:tcW w:w="4597" w:type="dxa"/>
            <w:tcMar>
              <w:top w:w="28" w:type="dxa"/>
              <w:left w:w="28" w:type="dxa"/>
              <w:bottom w:w="28" w:type="dxa"/>
              <w:right w:w="28" w:type="dxa"/>
            </w:tcMar>
          </w:tcPr>
          <w:p w14:paraId="395DCA61" w14:textId="77777777" w:rsidR="00374CBE" w:rsidRPr="007676E3" w:rsidRDefault="00374CBE" w:rsidP="00D77371">
            <w:pPr>
              <w:pStyle w:val="TableHeading"/>
              <w:spacing w:after="0"/>
              <w:rPr>
                <w:rFonts w:ascii="Verdana" w:hAnsi="Verdana" w:cs="Tahoma"/>
                <w:i w:val="0"/>
                <w:sz w:val="20"/>
                <w:szCs w:val="20"/>
              </w:rPr>
            </w:pPr>
            <w:r w:rsidRPr="007676E3">
              <w:rPr>
                <w:rFonts w:ascii="Verdana" w:hAnsi="Verdana" w:cs="Tahoma"/>
                <w:i w:val="0"/>
                <w:sz w:val="20"/>
                <w:szCs w:val="20"/>
              </w:rPr>
              <w:t>Brief Description of Change</w:t>
            </w:r>
          </w:p>
        </w:tc>
      </w:tr>
      <w:tr w:rsidR="00374CBE" w:rsidRPr="007676E3" w14:paraId="78364B0F" w14:textId="77777777">
        <w:tc>
          <w:tcPr>
            <w:tcW w:w="1200" w:type="dxa"/>
            <w:tcMar>
              <w:top w:w="28" w:type="dxa"/>
              <w:left w:w="28" w:type="dxa"/>
              <w:bottom w:w="28" w:type="dxa"/>
              <w:right w:w="28" w:type="dxa"/>
            </w:tcMar>
          </w:tcPr>
          <w:p w14:paraId="0335650C" w14:textId="77777777" w:rsidR="00374CBE" w:rsidRPr="007676E3" w:rsidRDefault="00374CBE" w:rsidP="00D77371">
            <w:pPr>
              <w:pStyle w:val="TableContents"/>
              <w:spacing w:after="0"/>
              <w:jc w:val="center"/>
              <w:rPr>
                <w:rFonts w:ascii="Verdana" w:hAnsi="Verdana" w:cs="Tahoma"/>
                <w:sz w:val="20"/>
                <w:szCs w:val="20"/>
              </w:rPr>
            </w:pPr>
            <w:r w:rsidRPr="007676E3">
              <w:rPr>
                <w:rFonts w:ascii="Verdana" w:hAnsi="Verdana" w:cs="Tahoma"/>
                <w:sz w:val="20"/>
                <w:szCs w:val="20"/>
              </w:rPr>
              <w:t>0.1</w:t>
            </w:r>
          </w:p>
        </w:tc>
        <w:tc>
          <w:tcPr>
            <w:tcW w:w="1500" w:type="dxa"/>
            <w:tcMar>
              <w:top w:w="28" w:type="dxa"/>
              <w:left w:w="28" w:type="dxa"/>
              <w:bottom w:w="28" w:type="dxa"/>
              <w:right w:w="28" w:type="dxa"/>
            </w:tcMar>
          </w:tcPr>
          <w:p w14:paraId="32722034" w14:textId="05CAA75F" w:rsidR="00374CBE" w:rsidRPr="007676E3" w:rsidRDefault="00374CBE" w:rsidP="009A5FD9">
            <w:pPr>
              <w:pStyle w:val="TableContents"/>
              <w:spacing w:after="0"/>
              <w:jc w:val="center"/>
              <w:rPr>
                <w:rFonts w:ascii="Verdana" w:hAnsi="Verdana" w:cs="Tahoma"/>
                <w:sz w:val="20"/>
                <w:szCs w:val="20"/>
              </w:rPr>
            </w:pPr>
            <w:r w:rsidRPr="007676E3">
              <w:rPr>
                <w:rFonts w:ascii="Verdana" w:hAnsi="Verdana" w:cs="Tahoma"/>
                <w:sz w:val="20"/>
                <w:szCs w:val="20"/>
              </w:rPr>
              <w:t>3-Jul-</w:t>
            </w:r>
            <w:r w:rsidR="00334BBD">
              <w:rPr>
                <w:rFonts w:ascii="Verdana" w:hAnsi="Verdana" w:cs="Tahoma"/>
                <w:sz w:val="20"/>
                <w:szCs w:val="20"/>
              </w:rPr>
              <w:t>202</w:t>
            </w:r>
            <w:r w:rsidR="00371AAE">
              <w:rPr>
                <w:rFonts w:ascii="Verdana" w:hAnsi="Verdana" w:cs="Tahoma"/>
                <w:sz w:val="20"/>
                <w:szCs w:val="20"/>
              </w:rPr>
              <w:t>4</w:t>
            </w:r>
          </w:p>
        </w:tc>
        <w:tc>
          <w:tcPr>
            <w:tcW w:w="2340" w:type="dxa"/>
            <w:tcMar>
              <w:top w:w="28" w:type="dxa"/>
              <w:left w:w="28" w:type="dxa"/>
              <w:bottom w:w="28" w:type="dxa"/>
              <w:right w:w="28" w:type="dxa"/>
            </w:tcMar>
          </w:tcPr>
          <w:p w14:paraId="5F4A3020" w14:textId="1AEBCC6C" w:rsidR="00374CBE" w:rsidRPr="007676E3" w:rsidRDefault="00371AAE" w:rsidP="00D77371">
            <w:pPr>
              <w:pStyle w:val="TableContents"/>
              <w:spacing w:after="0"/>
              <w:jc w:val="center"/>
              <w:rPr>
                <w:rFonts w:ascii="Verdana" w:hAnsi="Verdana" w:cs="Tahoma"/>
                <w:sz w:val="20"/>
                <w:szCs w:val="20"/>
              </w:rPr>
            </w:pPr>
            <w:r>
              <w:rPr>
                <w:rFonts w:ascii="Verdana" w:hAnsi="Verdana" w:cs="Tahoma"/>
                <w:sz w:val="20"/>
                <w:szCs w:val="20"/>
              </w:rPr>
              <w:t>RN</w:t>
            </w:r>
          </w:p>
        </w:tc>
        <w:tc>
          <w:tcPr>
            <w:tcW w:w="4597" w:type="dxa"/>
            <w:tcMar>
              <w:top w:w="28" w:type="dxa"/>
              <w:left w:w="28" w:type="dxa"/>
              <w:bottom w:w="28" w:type="dxa"/>
              <w:right w:w="28" w:type="dxa"/>
            </w:tcMar>
          </w:tcPr>
          <w:p w14:paraId="3C25262C" w14:textId="77777777" w:rsidR="00374CBE" w:rsidRPr="007676E3" w:rsidRDefault="00374CBE" w:rsidP="009A5FD9">
            <w:pPr>
              <w:pStyle w:val="TableContents"/>
              <w:spacing w:after="0"/>
              <w:rPr>
                <w:rFonts w:ascii="Verdana" w:hAnsi="Verdana" w:cs="Tahoma"/>
                <w:sz w:val="20"/>
                <w:szCs w:val="20"/>
              </w:rPr>
            </w:pPr>
            <w:r w:rsidRPr="007676E3">
              <w:rPr>
                <w:rFonts w:ascii="Verdana" w:hAnsi="Verdana" w:cs="Tahoma"/>
                <w:sz w:val="20"/>
                <w:szCs w:val="20"/>
              </w:rPr>
              <w:t xml:space="preserve">Initial working draft, based upon semester </w:t>
            </w:r>
            <w:r w:rsidR="009A5FD9">
              <w:rPr>
                <w:rFonts w:ascii="Verdana" w:hAnsi="Verdana" w:cs="Tahoma"/>
                <w:sz w:val="20"/>
                <w:szCs w:val="20"/>
              </w:rPr>
              <w:t>2</w:t>
            </w:r>
            <w:r w:rsidRPr="007676E3">
              <w:rPr>
                <w:rFonts w:ascii="Verdana" w:hAnsi="Verdana" w:cs="Tahoma"/>
                <w:sz w:val="20"/>
                <w:szCs w:val="20"/>
              </w:rPr>
              <w:t xml:space="preserve"> template </w:t>
            </w:r>
          </w:p>
        </w:tc>
      </w:tr>
      <w:tr w:rsidR="00374CBE" w:rsidRPr="007676E3" w14:paraId="5EC93362" w14:textId="77777777">
        <w:tc>
          <w:tcPr>
            <w:tcW w:w="1200" w:type="dxa"/>
            <w:tcMar>
              <w:top w:w="28" w:type="dxa"/>
              <w:left w:w="28" w:type="dxa"/>
              <w:bottom w:w="28" w:type="dxa"/>
              <w:right w:w="28" w:type="dxa"/>
            </w:tcMar>
          </w:tcPr>
          <w:p w14:paraId="55EA7FED" w14:textId="77777777" w:rsidR="00374CBE" w:rsidRPr="007676E3" w:rsidRDefault="00374CBE" w:rsidP="00316F97">
            <w:pPr>
              <w:pStyle w:val="TableContents"/>
              <w:spacing w:after="0"/>
              <w:jc w:val="center"/>
              <w:rPr>
                <w:rFonts w:ascii="Verdana" w:hAnsi="Verdana" w:cs="Tahoma"/>
                <w:sz w:val="20"/>
                <w:szCs w:val="20"/>
              </w:rPr>
            </w:pPr>
            <w:r w:rsidRPr="007676E3">
              <w:rPr>
                <w:rFonts w:ascii="Verdana" w:hAnsi="Verdana" w:cs="Tahoma"/>
                <w:sz w:val="20"/>
                <w:szCs w:val="20"/>
              </w:rPr>
              <w:t>0.2</w:t>
            </w:r>
          </w:p>
        </w:tc>
        <w:tc>
          <w:tcPr>
            <w:tcW w:w="1500" w:type="dxa"/>
            <w:tcMar>
              <w:top w:w="28" w:type="dxa"/>
              <w:left w:w="28" w:type="dxa"/>
              <w:bottom w:w="28" w:type="dxa"/>
              <w:right w:w="28" w:type="dxa"/>
            </w:tcMar>
          </w:tcPr>
          <w:p w14:paraId="203A7C25" w14:textId="36B543E2" w:rsidR="00374CBE" w:rsidRPr="007676E3" w:rsidRDefault="00374CBE" w:rsidP="009A5FD9">
            <w:pPr>
              <w:pStyle w:val="TableContents"/>
              <w:spacing w:after="0"/>
              <w:jc w:val="center"/>
              <w:rPr>
                <w:rFonts w:ascii="Verdana" w:hAnsi="Verdana" w:cs="Tahoma"/>
                <w:sz w:val="20"/>
                <w:szCs w:val="20"/>
              </w:rPr>
            </w:pPr>
            <w:r w:rsidRPr="007676E3">
              <w:rPr>
                <w:rFonts w:ascii="Verdana" w:hAnsi="Verdana" w:cs="Tahoma"/>
                <w:sz w:val="20"/>
                <w:szCs w:val="20"/>
              </w:rPr>
              <w:t>7-Jul-</w:t>
            </w:r>
            <w:r w:rsidR="00334BBD">
              <w:rPr>
                <w:rFonts w:ascii="Verdana" w:hAnsi="Verdana" w:cs="Tahoma"/>
                <w:sz w:val="20"/>
                <w:szCs w:val="20"/>
              </w:rPr>
              <w:t>202</w:t>
            </w:r>
            <w:r w:rsidR="00371AAE">
              <w:rPr>
                <w:rFonts w:ascii="Verdana" w:hAnsi="Verdana" w:cs="Tahoma"/>
                <w:sz w:val="20"/>
                <w:szCs w:val="20"/>
              </w:rPr>
              <w:t>4</w:t>
            </w:r>
          </w:p>
        </w:tc>
        <w:tc>
          <w:tcPr>
            <w:tcW w:w="2340" w:type="dxa"/>
            <w:tcMar>
              <w:top w:w="28" w:type="dxa"/>
              <w:left w:w="28" w:type="dxa"/>
              <w:bottom w:w="28" w:type="dxa"/>
              <w:right w:w="28" w:type="dxa"/>
            </w:tcMar>
          </w:tcPr>
          <w:p w14:paraId="7EB95122" w14:textId="67670A77" w:rsidR="00374CBE" w:rsidRPr="007676E3" w:rsidRDefault="001A4177" w:rsidP="00316F97">
            <w:pPr>
              <w:pStyle w:val="TableContents"/>
              <w:spacing w:after="0"/>
              <w:jc w:val="center"/>
              <w:rPr>
                <w:rFonts w:ascii="Verdana" w:hAnsi="Verdana" w:cs="Tahoma"/>
                <w:sz w:val="20"/>
                <w:szCs w:val="20"/>
              </w:rPr>
            </w:pPr>
            <w:r>
              <w:rPr>
                <w:rFonts w:ascii="Verdana" w:hAnsi="Verdana" w:cs="Tahoma"/>
                <w:sz w:val="20"/>
                <w:szCs w:val="20"/>
              </w:rPr>
              <w:t>TB</w:t>
            </w:r>
          </w:p>
        </w:tc>
        <w:tc>
          <w:tcPr>
            <w:tcW w:w="4597" w:type="dxa"/>
            <w:tcMar>
              <w:top w:w="28" w:type="dxa"/>
              <w:left w:w="28" w:type="dxa"/>
              <w:bottom w:w="28" w:type="dxa"/>
              <w:right w:w="28" w:type="dxa"/>
            </w:tcMar>
          </w:tcPr>
          <w:p w14:paraId="266A8050" w14:textId="77777777" w:rsidR="00374CBE" w:rsidRPr="007676E3" w:rsidRDefault="00374CBE" w:rsidP="009A5FD9">
            <w:pPr>
              <w:pStyle w:val="TableContents"/>
              <w:spacing w:after="0"/>
              <w:rPr>
                <w:rFonts w:ascii="Verdana" w:hAnsi="Verdana" w:cs="Tahoma"/>
                <w:sz w:val="20"/>
                <w:szCs w:val="20"/>
              </w:rPr>
            </w:pPr>
            <w:r w:rsidRPr="007676E3">
              <w:rPr>
                <w:rFonts w:ascii="Verdana" w:hAnsi="Verdana" w:cs="Tahoma"/>
                <w:sz w:val="20"/>
                <w:szCs w:val="20"/>
              </w:rPr>
              <w:t xml:space="preserve">Incorp. </w:t>
            </w:r>
            <w:r w:rsidR="009A5FD9">
              <w:rPr>
                <w:rFonts w:ascii="Verdana" w:hAnsi="Verdana" w:cs="Tahoma"/>
                <w:sz w:val="20"/>
                <w:szCs w:val="20"/>
              </w:rPr>
              <w:t>R</w:t>
            </w:r>
            <w:r w:rsidRPr="007676E3">
              <w:rPr>
                <w:rFonts w:ascii="Verdana" w:hAnsi="Verdana" w:cs="Tahoma"/>
                <w:sz w:val="20"/>
                <w:szCs w:val="20"/>
              </w:rPr>
              <w:t>N feedback – Communications and Code of Conduct moved to sep doc.</w:t>
            </w:r>
          </w:p>
        </w:tc>
      </w:tr>
      <w:tr w:rsidR="00374CBE" w:rsidRPr="007676E3" w14:paraId="243D2B36" w14:textId="77777777">
        <w:tc>
          <w:tcPr>
            <w:tcW w:w="1200" w:type="dxa"/>
            <w:tcMar>
              <w:top w:w="28" w:type="dxa"/>
              <w:left w:w="28" w:type="dxa"/>
              <w:bottom w:w="28" w:type="dxa"/>
              <w:right w:w="28" w:type="dxa"/>
            </w:tcMar>
          </w:tcPr>
          <w:p w14:paraId="67C52AE3" w14:textId="77777777" w:rsidR="00374CBE" w:rsidRPr="007676E3" w:rsidRDefault="00374CBE" w:rsidP="00D77371">
            <w:pPr>
              <w:pStyle w:val="TableContents"/>
              <w:spacing w:after="0"/>
              <w:jc w:val="center"/>
              <w:rPr>
                <w:rFonts w:ascii="Verdana" w:hAnsi="Verdana" w:cs="Tahoma"/>
                <w:sz w:val="20"/>
                <w:szCs w:val="20"/>
              </w:rPr>
            </w:pPr>
            <w:r w:rsidRPr="007676E3">
              <w:rPr>
                <w:rFonts w:ascii="Verdana" w:hAnsi="Verdana" w:cs="Tahoma"/>
                <w:sz w:val="20"/>
                <w:szCs w:val="20"/>
              </w:rPr>
              <w:t>0.3</w:t>
            </w:r>
          </w:p>
        </w:tc>
        <w:tc>
          <w:tcPr>
            <w:tcW w:w="1500" w:type="dxa"/>
            <w:tcMar>
              <w:top w:w="28" w:type="dxa"/>
              <w:left w:w="28" w:type="dxa"/>
              <w:bottom w:w="28" w:type="dxa"/>
              <w:right w:w="28" w:type="dxa"/>
            </w:tcMar>
          </w:tcPr>
          <w:p w14:paraId="120B4313" w14:textId="2DB769C0" w:rsidR="00374CBE" w:rsidRPr="007676E3" w:rsidRDefault="00374CBE" w:rsidP="009A5FD9">
            <w:pPr>
              <w:pStyle w:val="TableContents"/>
              <w:spacing w:after="0"/>
              <w:jc w:val="center"/>
              <w:rPr>
                <w:rFonts w:ascii="Verdana" w:hAnsi="Verdana" w:cs="Tahoma"/>
                <w:sz w:val="20"/>
                <w:szCs w:val="20"/>
              </w:rPr>
            </w:pPr>
            <w:r w:rsidRPr="007676E3">
              <w:rPr>
                <w:rFonts w:ascii="Verdana" w:hAnsi="Verdana" w:cs="Tahoma"/>
                <w:sz w:val="20"/>
                <w:szCs w:val="20"/>
              </w:rPr>
              <w:t>8-Jul-</w:t>
            </w:r>
            <w:r w:rsidR="00334BBD">
              <w:rPr>
                <w:rFonts w:ascii="Verdana" w:hAnsi="Verdana" w:cs="Tahoma"/>
                <w:sz w:val="20"/>
                <w:szCs w:val="20"/>
              </w:rPr>
              <w:t>202</w:t>
            </w:r>
            <w:r w:rsidR="00371AAE">
              <w:rPr>
                <w:rFonts w:ascii="Verdana" w:hAnsi="Verdana" w:cs="Tahoma"/>
                <w:sz w:val="20"/>
                <w:szCs w:val="20"/>
              </w:rPr>
              <w:t>4</w:t>
            </w:r>
          </w:p>
        </w:tc>
        <w:tc>
          <w:tcPr>
            <w:tcW w:w="2340" w:type="dxa"/>
            <w:tcMar>
              <w:top w:w="28" w:type="dxa"/>
              <w:left w:w="28" w:type="dxa"/>
              <w:bottom w:w="28" w:type="dxa"/>
              <w:right w:w="28" w:type="dxa"/>
            </w:tcMar>
          </w:tcPr>
          <w:p w14:paraId="5518E600" w14:textId="77777777" w:rsidR="00374CBE" w:rsidRPr="007676E3" w:rsidRDefault="009A5FD9" w:rsidP="00D77371">
            <w:pPr>
              <w:pStyle w:val="TableContents"/>
              <w:spacing w:after="0"/>
              <w:jc w:val="center"/>
              <w:rPr>
                <w:rFonts w:ascii="Verdana" w:hAnsi="Verdana" w:cs="Tahoma"/>
                <w:sz w:val="20"/>
                <w:szCs w:val="20"/>
              </w:rPr>
            </w:pPr>
            <w:r>
              <w:rPr>
                <w:rFonts w:ascii="Verdana" w:hAnsi="Verdana" w:cs="Tahoma"/>
                <w:sz w:val="20"/>
                <w:szCs w:val="20"/>
              </w:rPr>
              <w:t>R</w:t>
            </w:r>
            <w:r w:rsidR="00374CBE" w:rsidRPr="007676E3">
              <w:rPr>
                <w:rFonts w:ascii="Verdana" w:hAnsi="Verdana" w:cs="Tahoma"/>
                <w:sz w:val="20"/>
                <w:szCs w:val="20"/>
              </w:rPr>
              <w:t>N</w:t>
            </w:r>
          </w:p>
        </w:tc>
        <w:tc>
          <w:tcPr>
            <w:tcW w:w="4597" w:type="dxa"/>
            <w:tcMar>
              <w:top w:w="28" w:type="dxa"/>
              <w:left w:w="28" w:type="dxa"/>
              <w:bottom w:w="28" w:type="dxa"/>
              <w:right w:w="28" w:type="dxa"/>
            </w:tcMar>
          </w:tcPr>
          <w:p w14:paraId="373C6D62" w14:textId="77777777" w:rsidR="00374CBE" w:rsidRPr="007676E3" w:rsidRDefault="00374CBE" w:rsidP="00EF385B">
            <w:pPr>
              <w:pStyle w:val="TableContents"/>
              <w:spacing w:after="0"/>
              <w:rPr>
                <w:rFonts w:ascii="Verdana" w:hAnsi="Verdana" w:cs="Tahoma"/>
                <w:sz w:val="20"/>
                <w:szCs w:val="20"/>
              </w:rPr>
            </w:pPr>
            <w:r w:rsidRPr="007676E3">
              <w:rPr>
                <w:rFonts w:ascii="Verdana" w:hAnsi="Verdana" w:cs="Tahoma"/>
                <w:sz w:val="20"/>
                <w:szCs w:val="20"/>
              </w:rPr>
              <w:t>Align project details with project overview and background briefing notes.</w:t>
            </w:r>
          </w:p>
        </w:tc>
      </w:tr>
      <w:tr w:rsidR="00374CBE" w:rsidRPr="007676E3" w14:paraId="7FCA67AB" w14:textId="77777777">
        <w:tc>
          <w:tcPr>
            <w:tcW w:w="1200" w:type="dxa"/>
            <w:tcMar>
              <w:top w:w="28" w:type="dxa"/>
              <w:left w:w="28" w:type="dxa"/>
              <w:bottom w:w="28" w:type="dxa"/>
              <w:right w:w="28" w:type="dxa"/>
            </w:tcMar>
          </w:tcPr>
          <w:p w14:paraId="59AF6B97" w14:textId="77777777" w:rsidR="00374CBE" w:rsidRPr="007676E3" w:rsidRDefault="00374CBE" w:rsidP="00021988">
            <w:pPr>
              <w:pStyle w:val="TableContents"/>
              <w:spacing w:after="0"/>
              <w:jc w:val="center"/>
              <w:rPr>
                <w:rFonts w:ascii="Verdana" w:hAnsi="Verdana" w:cs="Tahoma"/>
                <w:sz w:val="20"/>
                <w:szCs w:val="20"/>
              </w:rPr>
            </w:pPr>
            <w:r w:rsidRPr="007676E3">
              <w:rPr>
                <w:rFonts w:ascii="Verdana" w:hAnsi="Verdana" w:cs="Tahoma"/>
                <w:sz w:val="20"/>
                <w:szCs w:val="20"/>
              </w:rPr>
              <w:t>0.4</w:t>
            </w:r>
          </w:p>
        </w:tc>
        <w:tc>
          <w:tcPr>
            <w:tcW w:w="1500" w:type="dxa"/>
            <w:tcMar>
              <w:top w:w="28" w:type="dxa"/>
              <w:left w:w="28" w:type="dxa"/>
              <w:bottom w:w="28" w:type="dxa"/>
              <w:right w:w="28" w:type="dxa"/>
            </w:tcMar>
          </w:tcPr>
          <w:p w14:paraId="39BF69CE" w14:textId="49EFD736" w:rsidR="00374CBE" w:rsidRPr="007676E3" w:rsidRDefault="00374CBE" w:rsidP="009A5FD9">
            <w:pPr>
              <w:pStyle w:val="TableContents"/>
              <w:spacing w:after="0"/>
              <w:jc w:val="center"/>
              <w:rPr>
                <w:rFonts w:ascii="Verdana" w:hAnsi="Verdana" w:cs="Tahoma"/>
                <w:i/>
                <w:sz w:val="20"/>
                <w:szCs w:val="20"/>
              </w:rPr>
            </w:pPr>
            <w:r w:rsidRPr="007676E3">
              <w:rPr>
                <w:rFonts w:ascii="Verdana" w:hAnsi="Verdana" w:cs="Tahoma"/>
                <w:sz w:val="20"/>
                <w:szCs w:val="20"/>
              </w:rPr>
              <w:t>10-</w:t>
            </w:r>
            <w:r w:rsidR="009A5FD9">
              <w:rPr>
                <w:rFonts w:ascii="Verdana" w:hAnsi="Verdana" w:cs="Tahoma"/>
                <w:sz w:val="20"/>
                <w:szCs w:val="20"/>
              </w:rPr>
              <w:t>Jul</w:t>
            </w:r>
            <w:r w:rsidRPr="007676E3">
              <w:rPr>
                <w:rFonts w:ascii="Verdana" w:hAnsi="Verdana" w:cs="Tahoma"/>
                <w:sz w:val="20"/>
                <w:szCs w:val="20"/>
              </w:rPr>
              <w:t>-</w:t>
            </w:r>
            <w:r w:rsidR="00334BBD">
              <w:rPr>
                <w:rFonts w:ascii="Verdana" w:hAnsi="Verdana" w:cs="Tahoma"/>
                <w:sz w:val="20"/>
                <w:szCs w:val="20"/>
              </w:rPr>
              <w:t>202</w:t>
            </w:r>
            <w:r w:rsidR="00371AAE">
              <w:rPr>
                <w:rFonts w:ascii="Verdana" w:hAnsi="Verdana" w:cs="Tahoma"/>
                <w:sz w:val="20"/>
                <w:szCs w:val="20"/>
              </w:rPr>
              <w:t>4</w:t>
            </w:r>
          </w:p>
        </w:tc>
        <w:tc>
          <w:tcPr>
            <w:tcW w:w="2340" w:type="dxa"/>
            <w:tcMar>
              <w:top w:w="28" w:type="dxa"/>
              <w:left w:w="28" w:type="dxa"/>
              <w:bottom w:w="28" w:type="dxa"/>
              <w:right w:w="28" w:type="dxa"/>
            </w:tcMar>
          </w:tcPr>
          <w:p w14:paraId="7F4AD787" w14:textId="77777777" w:rsidR="00374CBE" w:rsidRPr="007676E3" w:rsidRDefault="009A5FD9" w:rsidP="00D77371">
            <w:pPr>
              <w:pStyle w:val="TableContents"/>
              <w:spacing w:after="0"/>
              <w:jc w:val="center"/>
              <w:rPr>
                <w:rFonts w:ascii="Verdana" w:hAnsi="Verdana" w:cs="Tahoma"/>
                <w:sz w:val="20"/>
                <w:szCs w:val="20"/>
              </w:rPr>
            </w:pPr>
            <w:r>
              <w:rPr>
                <w:rFonts w:ascii="Verdana" w:hAnsi="Verdana" w:cs="Tahoma"/>
                <w:sz w:val="20"/>
                <w:szCs w:val="20"/>
              </w:rPr>
              <w:t>R</w:t>
            </w:r>
            <w:r w:rsidR="00374CBE" w:rsidRPr="007676E3">
              <w:rPr>
                <w:rFonts w:ascii="Verdana" w:hAnsi="Verdana" w:cs="Tahoma"/>
                <w:sz w:val="20"/>
                <w:szCs w:val="20"/>
              </w:rPr>
              <w:t>N</w:t>
            </w:r>
          </w:p>
        </w:tc>
        <w:tc>
          <w:tcPr>
            <w:tcW w:w="4597" w:type="dxa"/>
            <w:tcMar>
              <w:top w:w="28" w:type="dxa"/>
              <w:left w:w="28" w:type="dxa"/>
              <w:bottom w:w="28" w:type="dxa"/>
              <w:right w:w="28" w:type="dxa"/>
            </w:tcMar>
          </w:tcPr>
          <w:p w14:paraId="753B521F" w14:textId="77777777" w:rsidR="00374CBE" w:rsidRPr="007676E3" w:rsidRDefault="00374CBE" w:rsidP="00EF385B">
            <w:pPr>
              <w:pStyle w:val="TableContents"/>
              <w:spacing w:after="0"/>
              <w:rPr>
                <w:rFonts w:ascii="Verdana" w:hAnsi="Verdana" w:cs="Tahoma"/>
                <w:b/>
                <w:i/>
                <w:sz w:val="20"/>
                <w:szCs w:val="20"/>
              </w:rPr>
            </w:pPr>
            <w:r w:rsidRPr="007676E3">
              <w:rPr>
                <w:rFonts w:ascii="Verdana" w:hAnsi="Verdana" w:cs="Tahoma"/>
                <w:sz w:val="20"/>
                <w:szCs w:val="20"/>
              </w:rPr>
              <w:t>Updated to incorporate revised project requirements</w:t>
            </w:r>
          </w:p>
        </w:tc>
      </w:tr>
      <w:tr w:rsidR="00374CBE" w:rsidRPr="007676E3" w14:paraId="6FE48379" w14:textId="77777777">
        <w:tc>
          <w:tcPr>
            <w:tcW w:w="1200" w:type="dxa"/>
            <w:tcMar>
              <w:top w:w="28" w:type="dxa"/>
              <w:left w:w="28" w:type="dxa"/>
              <w:bottom w:w="28" w:type="dxa"/>
              <w:right w:w="28" w:type="dxa"/>
            </w:tcMar>
          </w:tcPr>
          <w:p w14:paraId="12F8076E" w14:textId="77777777" w:rsidR="00374CBE" w:rsidRPr="007676E3" w:rsidRDefault="00374CBE" w:rsidP="00D77371">
            <w:pPr>
              <w:pStyle w:val="TableContents"/>
              <w:spacing w:after="0"/>
              <w:jc w:val="center"/>
              <w:rPr>
                <w:rFonts w:ascii="Verdana" w:hAnsi="Verdana" w:cs="Tahoma"/>
                <w:sz w:val="20"/>
                <w:szCs w:val="20"/>
              </w:rPr>
            </w:pPr>
            <w:r w:rsidRPr="007676E3">
              <w:rPr>
                <w:rFonts w:ascii="Verdana" w:hAnsi="Verdana" w:cs="Tahoma"/>
                <w:sz w:val="20"/>
                <w:szCs w:val="20"/>
              </w:rPr>
              <w:t>0.5</w:t>
            </w:r>
          </w:p>
        </w:tc>
        <w:tc>
          <w:tcPr>
            <w:tcW w:w="1500" w:type="dxa"/>
            <w:tcMar>
              <w:top w:w="28" w:type="dxa"/>
              <w:left w:w="28" w:type="dxa"/>
              <w:bottom w:w="28" w:type="dxa"/>
              <w:right w:w="28" w:type="dxa"/>
            </w:tcMar>
          </w:tcPr>
          <w:p w14:paraId="5041C7A0" w14:textId="14AA8044" w:rsidR="00374CBE" w:rsidRPr="007676E3" w:rsidRDefault="009A5FD9" w:rsidP="009A5FD9">
            <w:pPr>
              <w:pStyle w:val="TableContents"/>
              <w:spacing w:after="0"/>
              <w:jc w:val="center"/>
              <w:rPr>
                <w:rFonts w:ascii="Verdana" w:hAnsi="Verdana" w:cs="Tahoma"/>
                <w:sz w:val="20"/>
                <w:szCs w:val="20"/>
              </w:rPr>
            </w:pPr>
            <w:r>
              <w:rPr>
                <w:rFonts w:ascii="Verdana" w:hAnsi="Verdana" w:cs="Tahoma"/>
                <w:sz w:val="20"/>
                <w:szCs w:val="20"/>
              </w:rPr>
              <w:t>11</w:t>
            </w:r>
            <w:r w:rsidR="00374CBE" w:rsidRPr="007676E3">
              <w:rPr>
                <w:rFonts w:ascii="Verdana" w:hAnsi="Verdana" w:cs="Tahoma"/>
                <w:sz w:val="20"/>
                <w:szCs w:val="20"/>
              </w:rPr>
              <w:t>-July-</w:t>
            </w:r>
            <w:r w:rsidR="00334BBD">
              <w:rPr>
                <w:rFonts w:ascii="Verdana" w:hAnsi="Verdana" w:cs="Tahoma"/>
                <w:sz w:val="20"/>
                <w:szCs w:val="20"/>
              </w:rPr>
              <w:t>202</w:t>
            </w:r>
            <w:r w:rsidR="00371AAE">
              <w:rPr>
                <w:rFonts w:ascii="Verdana" w:hAnsi="Verdana" w:cs="Tahoma"/>
                <w:sz w:val="20"/>
                <w:szCs w:val="20"/>
              </w:rPr>
              <w:t>4</w:t>
            </w:r>
          </w:p>
        </w:tc>
        <w:tc>
          <w:tcPr>
            <w:tcW w:w="2340" w:type="dxa"/>
            <w:tcMar>
              <w:top w:w="28" w:type="dxa"/>
              <w:left w:w="28" w:type="dxa"/>
              <w:bottom w:w="28" w:type="dxa"/>
              <w:right w:w="28" w:type="dxa"/>
            </w:tcMar>
          </w:tcPr>
          <w:p w14:paraId="0694159A" w14:textId="77777777" w:rsidR="00374CBE" w:rsidRPr="007676E3" w:rsidRDefault="009A5FD9" w:rsidP="00D77371">
            <w:pPr>
              <w:pStyle w:val="TableContents"/>
              <w:spacing w:after="0"/>
              <w:jc w:val="center"/>
              <w:rPr>
                <w:rFonts w:ascii="Verdana" w:hAnsi="Verdana" w:cs="Tahoma"/>
                <w:sz w:val="20"/>
                <w:szCs w:val="20"/>
              </w:rPr>
            </w:pPr>
            <w:r>
              <w:rPr>
                <w:rFonts w:ascii="Verdana" w:hAnsi="Verdana" w:cs="Tahoma"/>
                <w:sz w:val="20"/>
                <w:szCs w:val="20"/>
              </w:rPr>
              <w:t>R</w:t>
            </w:r>
            <w:r w:rsidR="00374CBE" w:rsidRPr="007676E3">
              <w:rPr>
                <w:rFonts w:ascii="Verdana" w:hAnsi="Verdana" w:cs="Tahoma"/>
                <w:sz w:val="20"/>
                <w:szCs w:val="20"/>
              </w:rPr>
              <w:t>N</w:t>
            </w:r>
          </w:p>
        </w:tc>
        <w:tc>
          <w:tcPr>
            <w:tcW w:w="4597" w:type="dxa"/>
            <w:tcMar>
              <w:top w:w="28" w:type="dxa"/>
              <w:left w:w="28" w:type="dxa"/>
              <w:bottom w:w="28" w:type="dxa"/>
              <w:right w:w="28" w:type="dxa"/>
            </w:tcMar>
          </w:tcPr>
          <w:p w14:paraId="7A0D6B91" w14:textId="77777777" w:rsidR="00374CBE" w:rsidRPr="007676E3" w:rsidRDefault="00374CBE" w:rsidP="00013F1C">
            <w:pPr>
              <w:pStyle w:val="TableContents"/>
              <w:spacing w:after="0"/>
              <w:rPr>
                <w:rFonts w:ascii="Verdana" w:hAnsi="Verdana" w:cs="Tahoma"/>
                <w:sz w:val="20"/>
                <w:szCs w:val="20"/>
              </w:rPr>
            </w:pPr>
            <w:r w:rsidRPr="007676E3">
              <w:rPr>
                <w:rFonts w:ascii="Verdana" w:hAnsi="Verdana" w:cs="Tahoma"/>
                <w:sz w:val="20"/>
                <w:szCs w:val="20"/>
              </w:rPr>
              <w:t xml:space="preserve">Separate Team </w:t>
            </w:r>
            <w:r w:rsidR="005B184B">
              <w:rPr>
                <w:rFonts w:ascii="Verdana" w:hAnsi="Verdana" w:cs="Tahoma"/>
                <w:sz w:val="20"/>
                <w:szCs w:val="20"/>
              </w:rPr>
              <w:t>Agreement</w:t>
            </w:r>
            <w:r w:rsidRPr="007676E3">
              <w:rPr>
                <w:rFonts w:ascii="Verdana" w:hAnsi="Verdana" w:cs="Tahoma"/>
                <w:sz w:val="20"/>
                <w:szCs w:val="20"/>
              </w:rPr>
              <w:t xml:space="preserve"> developed.</w:t>
            </w:r>
          </w:p>
        </w:tc>
      </w:tr>
      <w:tr w:rsidR="00374CBE" w:rsidRPr="007676E3" w14:paraId="00C9D17D" w14:textId="77777777">
        <w:tc>
          <w:tcPr>
            <w:tcW w:w="1200" w:type="dxa"/>
            <w:tcMar>
              <w:top w:w="28" w:type="dxa"/>
              <w:left w:w="28" w:type="dxa"/>
              <w:bottom w:w="28" w:type="dxa"/>
              <w:right w:w="28" w:type="dxa"/>
            </w:tcMar>
          </w:tcPr>
          <w:p w14:paraId="2C94A514" w14:textId="77777777" w:rsidR="00374CBE" w:rsidRPr="007676E3" w:rsidRDefault="00374CBE" w:rsidP="00D77371">
            <w:pPr>
              <w:pStyle w:val="TableContents"/>
              <w:spacing w:after="0"/>
              <w:jc w:val="center"/>
              <w:rPr>
                <w:rFonts w:ascii="Verdana" w:hAnsi="Verdana" w:cs="Tahoma"/>
                <w:sz w:val="20"/>
                <w:szCs w:val="20"/>
              </w:rPr>
            </w:pPr>
            <w:r>
              <w:rPr>
                <w:rFonts w:ascii="Verdana" w:hAnsi="Verdana" w:cs="Tahoma"/>
                <w:sz w:val="20"/>
                <w:szCs w:val="20"/>
              </w:rPr>
              <w:t>0.6</w:t>
            </w:r>
          </w:p>
        </w:tc>
        <w:tc>
          <w:tcPr>
            <w:tcW w:w="1500" w:type="dxa"/>
            <w:tcMar>
              <w:top w:w="28" w:type="dxa"/>
              <w:left w:w="28" w:type="dxa"/>
              <w:bottom w:w="28" w:type="dxa"/>
              <w:right w:w="28" w:type="dxa"/>
            </w:tcMar>
          </w:tcPr>
          <w:p w14:paraId="5D8DCE4D" w14:textId="74B77211" w:rsidR="00374CBE" w:rsidRPr="007676E3" w:rsidRDefault="00374CBE" w:rsidP="009A5FD9">
            <w:pPr>
              <w:pStyle w:val="TableContents"/>
              <w:spacing w:after="0"/>
              <w:jc w:val="center"/>
              <w:rPr>
                <w:rFonts w:ascii="Verdana" w:hAnsi="Verdana" w:cs="Tahoma"/>
                <w:sz w:val="20"/>
                <w:szCs w:val="20"/>
              </w:rPr>
            </w:pPr>
            <w:r>
              <w:rPr>
                <w:rFonts w:ascii="Verdana" w:hAnsi="Verdana" w:cs="Tahoma"/>
                <w:sz w:val="20"/>
                <w:szCs w:val="20"/>
              </w:rPr>
              <w:t>16-</w:t>
            </w:r>
            <w:r w:rsidR="009A5FD9">
              <w:rPr>
                <w:rFonts w:ascii="Verdana" w:hAnsi="Verdana" w:cs="Tahoma"/>
                <w:sz w:val="20"/>
                <w:szCs w:val="20"/>
              </w:rPr>
              <w:t>Jul</w:t>
            </w:r>
            <w:r>
              <w:rPr>
                <w:rFonts w:ascii="Verdana" w:hAnsi="Verdana" w:cs="Tahoma"/>
                <w:sz w:val="20"/>
                <w:szCs w:val="20"/>
              </w:rPr>
              <w:t>-</w:t>
            </w:r>
            <w:r w:rsidR="00334BBD">
              <w:rPr>
                <w:rFonts w:ascii="Verdana" w:hAnsi="Verdana" w:cs="Tahoma"/>
                <w:sz w:val="20"/>
                <w:szCs w:val="20"/>
              </w:rPr>
              <w:t>202</w:t>
            </w:r>
            <w:r w:rsidR="00371AAE">
              <w:rPr>
                <w:rFonts w:ascii="Verdana" w:hAnsi="Verdana" w:cs="Tahoma"/>
                <w:sz w:val="20"/>
                <w:szCs w:val="20"/>
              </w:rPr>
              <w:t>4</w:t>
            </w:r>
          </w:p>
        </w:tc>
        <w:tc>
          <w:tcPr>
            <w:tcW w:w="2340" w:type="dxa"/>
            <w:tcMar>
              <w:top w:w="28" w:type="dxa"/>
              <w:left w:w="28" w:type="dxa"/>
              <w:bottom w:w="28" w:type="dxa"/>
              <w:right w:w="28" w:type="dxa"/>
            </w:tcMar>
          </w:tcPr>
          <w:p w14:paraId="2430383D" w14:textId="5F76E3C1" w:rsidR="00374CBE" w:rsidRPr="007676E3" w:rsidRDefault="001A4177" w:rsidP="009A5FD9">
            <w:pPr>
              <w:pStyle w:val="TableContents"/>
              <w:spacing w:after="0"/>
              <w:jc w:val="center"/>
              <w:rPr>
                <w:rFonts w:ascii="Verdana" w:hAnsi="Verdana" w:cs="Tahoma"/>
                <w:sz w:val="20"/>
                <w:szCs w:val="20"/>
              </w:rPr>
            </w:pPr>
            <w:r>
              <w:rPr>
                <w:rFonts w:ascii="Verdana" w:hAnsi="Verdana" w:cs="Tahoma"/>
                <w:sz w:val="20"/>
                <w:szCs w:val="20"/>
              </w:rPr>
              <w:t>TB</w:t>
            </w:r>
          </w:p>
        </w:tc>
        <w:tc>
          <w:tcPr>
            <w:tcW w:w="4597" w:type="dxa"/>
            <w:tcMar>
              <w:top w:w="28" w:type="dxa"/>
              <w:left w:w="28" w:type="dxa"/>
              <w:bottom w:w="28" w:type="dxa"/>
              <w:right w:w="28" w:type="dxa"/>
            </w:tcMar>
          </w:tcPr>
          <w:p w14:paraId="68EA54F3" w14:textId="77777777" w:rsidR="00374CBE" w:rsidRPr="007676E3" w:rsidRDefault="00374CBE" w:rsidP="00013F1C">
            <w:pPr>
              <w:pStyle w:val="TableContents"/>
              <w:spacing w:after="0"/>
              <w:rPr>
                <w:rFonts w:ascii="Verdana" w:hAnsi="Verdana" w:cs="Tahoma"/>
                <w:sz w:val="20"/>
                <w:szCs w:val="20"/>
              </w:rPr>
            </w:pPr>
            <w:r>
              <w:rPr>
                <w:rFonts w:ascii="Verdana" w:hAnsi="Verdana" w:cs="Tahoma"/>
                <w:sz w:val="20"/>
                <w:szCs w:val="20"/>
              </w:rPr>
              <w:t xml:space="preserve">Team </w:t>
            </w:r>
            <w:r w:rsidR="005B184B">
              <w:rPr>
                <w:rFonts w:ascii="Verdana" w:hAnsi="Verdana" w:cs="Tahoma"/>
                <w:sz w:val="20"/>
                <w:szCs w:val="20"/>
              </w:rPr>
              <w:t>Agreement</w:t>
            </w:r>
            <w:r>
              <w:rPr>
                <w:rFonts w:ascii="Verdana" w:hAnsi="Verdana" w:cs="Tahoma"/>
                <w:sz w:val="20"/>
                <w:szCs w:val="20"/>
              </w:rPr>
              <w:t xml:space="preserve"> updated.</w:t>
            </w:r>
          </w:p>
        </w:tc>
      </w:tr>
      <w:tr w:rsidR="00CB643D" w:rsidRPr="00CB643D" w14:paraId="2B88356E" w14:textId="77777777">
        <w:tc>
          <w:tcPr>
            <w:tcW w:w="1200" w:type="dxa"/>
            <w:tcMar>
              <w:top w:w="28" w:type="dxa"/>
              <w:left w:w="28" w:type="dxa"/>
              <w:bottom w:w="28" w:type="dxa"/>
              <w:right w:w="28" w:type="dxa"/>
            </w:tcMar>
          </w:tcPr>
          <w:p w14:paraId="59764867" w14:textId="77777777" w:rsidR="00CB643D" w:rsidRPr="00CB643D" w:rsidRDefault="00CB643D" w:rsidP="00D77371">
            <w:pPr>
              <w:pStyle w:val="TableContents"/>
              <w:spacing w:after="0"/>
              <w:jc w:val="center"/>
              <w:rPr>
                <w:rFonts w:ascii="Verdana" w:hAnsi="Verdana" w:cs="Tahoma"/>
                <w:sz w:val="20"/>
                <w:szCs w:val="20"/>
              </w:rPr>
            </w:pPr>
            <w:r w:rsidRPr="00CB643D">
              <w:rPr>
                <w:rFonts w:ascii="Verdana" w:hAnsi="Verdana" w:cs="Tahoma"/>
                <w:sz w:val="20"/>
                <w:szCs w:val="20"/>
              </w:rPr>
              <w:t>0.7</w:t>
            </w:r>
          </w:p>
        </w:tc>
        <w:tc>
          <w:tcPr>
            <w:tcW w:w="1500" w:type="dxa"/>
            <w:tcMar>
              <w:top w:w="28" w:type="dxa"/>
              <w:left w:w="28" w:type="dxa"/>
              <w:bottom w:w="28" w:type="dxa"/>
              <w:right w:w="28" w:type="dxa"/>
            </w:tcMar>
          </w:tcPr>
          <w:p w14:paraId="29C486C4" w14:textId="5E90C66F" w:rsidR="00CB643D" w:rsidRPr="00CB643D" w:rsidRDefault="009A5FD9" w:rsidP="00D77371">
            <w:pPr>
              <w:pStyle w:val="TableContents"/>
              <w:spacing w:after="0"/>
              <w:jc w:val="center"/>
              <w:rPr>
                <w:rFonts w:ascii="Verdana" w:hAnsi="Verdana" w:cs="Tahoma"/>
                <w:sz w:val="20"/>
                <w:szCs w:val="20"/>
              </w:rPr>
            </w:pPr>
            <w:r>
              <w:rPr>
                <w:rFonts w:ascii="Verdana" w:hAnsi="Verdana" w:cs="Tahoma"/>
                <w:sz w:val="20"/>
                <w:szCs w:val="20"/>
              </w:rPr>
              <w:t>21</w:t>
            </w:r>
            <w:r w:rsidR="00720808">
              <w:rPr>
                <w:rFonts w:ascii="Verdana" w:hAnsi="Verdana" w:cs="Tahoma"/>
                <w:sz w:val="20"/>
                <w:szCs w:val="20"/>
              </w:rPr>
              <w:t>-Jul-</w:t>
            </w:r>
            <w:r w:rsidR="00334BBD">
              <w:rPr>
                <w:rFonts w:ascii="Verdana" w:hAnsi="Verdana" w:cs="Tahoma"/>
                <w:sz w:val="20"/>
                <w:szCs w:val="20"/>
              </w:rPr>
              <w:t>202</w:t>
            </w:r>
            <w:r w:rsidR="00371AAE">
              <w:rPr>
                <w:rFonts w:ascii="Verdana" w:hAnsi="Verdana" w:cs="Tahoma"/>
                <w:sz w:val="20"/>
                <w:szCs w:val="20"/>
              </w:rPr>
              <w:t>4</w:t>
            </w:r>
          </w:p>
        </w:tc>
        <w:tc>
          <w:tcPr>
            <w:tcW w:w="2340" w:type="dxa"/>
            <w:tcMar>
              <w:top w:w="28" w:type="dxa"/>
              <w:left w:w="28" w:type="dxa"/>
              <w:bottom w:w="28" w:type="dxa"/>
              <w:right w:w="28" w:type="dxa"/>
            </w:tcMar>
          </w:tcPr>
          <w:p w14:paraId="7372C8FE" w14:textId="77777777" w:rsidR="00CB643D" w:rsidRPr="00CB643D" w:rsidRDefault="009A5FD9" w:rsidP="00D77371">
            <w:pPr>
              <w:pStyle w:val="TableContents"/>
              <w:spacing w:after="0"/>
              <w:jc w:val="center"/>
              <w:rPr>
                <w:rFonts w:ascii="Verdana" w:hAnsi="Verdana" w:cs="Tahoma"/>
                <w:sz w:val="20"/>
                <w:szCs w:val="20"/>
              </w:rPr>
            </w:pPr>
            <w:r>
              <w:rPr>
                <w:rFonts w:ascii="Verdana" w:hAnsi="Verdana" w:cs="Tahoma"/>
                <w:sz w:val="20"/>
                <w:szCs w:val="20"/>
              </w:rPr>
              <w:t>R</w:t>
            </w:r>
            <w:r w:rsidR="00CB643D" w:rsidRPr="00CB643D">
              <w:rPr>
                <w:rFonts w:ascii="Verdana" w:hAnsi="Verdana" w:cs="Tahoma"/>
                <w:sz w:val="20"/>
                <w:szCs w:val="20"/>
              </w:rPr>
              <w:t>N</w:t>
            </w:r>
          </w:p>
        </w:tc>
        <w:tc>
          <w:tcPr>
            <w:tcW w:w="4597" w:type="dxa"/>
            <w:tcMar>
              <w:top w:w="28" w:type="dxa"/>
              <w:left w:w="28" w:type="dxa"/>
              <w:bottom w:w="28" w:type="dxa"/>
              <w:right w:w="28" w:type="dxa"/>
            </w:tcMar>
          </w:tcPr>
          <w:p w14:paraId="1595B688" w14:textId="77777777" w:rsidR="00CB643D" w:rsidRPr="00CB643D" w:rsidRDefault="00CB643D" w:rsidP="00EF385B">
            <w:pPr>
              <w:pStyle w:val="TableContents"/>
              <w:spacing w:after="0"/>
              <w:rPr>
                <w:rFonts w:ascii="Verdana" w:hAnsi="Verdana" w:cs="Tahoma"/>
                <w:sz w:val="20"/>
                <w:szCs w:val="20"/>
              </w:rPr>
            </w:pPr>
            <w:r w:rsidRPr="00CB643D">
              <w:rPr>
                <w:rFonts w:ascii="Verdana" w:hAnsi="Verdana" w:cs="Tahoma"/>
                <w:sz w:val="20"/>
                <w:szCs w:val="20"/>
              </w:rPr>
              <w:t>Agreement &amp; Guidelines Merged</w:t>
            </w:r>
          </w:p>
        </w:tc>
      </w:tr>
      <w:tr w:rsidR="00374CBE" w:rsidRPr="007676E3" w14:paraId="4501EB0D" w14:textId="77777777">
        <w:tc>
          <w:tcPr>
            <w:tcW w:w="1200" w:type="dxa"/>
            <w:tcMar>
              <w:top w:w="28" w:type="dxa"/>
              <w:left w:w="28" w:type="dxa"/>
              <w:bottom w:w="28" w:type="dxa"/>
              <w:right w:w="28" w:type="dxa"/>
            </w:tcMar>
          </w:tcPr>
          <w:p w14:paraId="23769561" w14:textId="77777777" w:rsidR="00374CBE" w:rsidRPr="007676E3" w:rsidRDefault="00374CBE" w:rsidP="00D77371">
            <w:pPr>
              <w:pStyle w:val="TableContents"/>
              <w:spacing w:after="0"/>
              <w:jc w:val="center"/>
              <w:rPr>
                <w:rFonts w:ascii="Verdana" w:hAnsi="Verdana" w:cs="Tahoma"/>
                <w:i/>
                <w:sz w:val="20"/>
                <w:szCs w:val="20"/>
              </w:rPr>
            </w:pPr>
          </w:p>
        </w:tc>
        <w:tc>
          <w:tcPr>
            <w:tcW w:w="1500" w:type="dxa"/>
            <w:tcMar>
              <w:top w:w="28" w:type="dxa"/>
              <w:left w:w="28" w:type="dxa"/>
              <w:bottom w:w="28" w:type="dxa"/>
              <w:right w:w="28" w:type="dxa"/>
            </w:tcMar>
          </w:tcPr>
          <w:p w14:paraId="174D6A9B" w14:textId="77777777" w:rsidR="00374CBE" w:rsidRPr="007676E3" w:rsidRDefault="00374CBE" w:rsidP="00D77371">
            <w:pPr>
              <w:pStyle w:val="TableContents"/>
              <w:spacing w:after="0"/>
              <w:jc w:val="center"/>
              <w:rPr>
                <w:rFonts w:ascii="Verdana" w:hAnsi="Verdana" w:cs="Tahoma"/>
                <w:i/>
                <w:sz w:val="20"/>
                <w:szCs w:val="20"/>
              </w:rPr>
            </w:pPr>
          </w:p>
        </w:tc>
        <w:tc>
          <w:tcPr>
            <w:tcW w:w="2340" w:type="dxa"/>
            <w:tcMar>
              <w:top w:w="28" w:type="dxa"/>
              <w:left w:w="28" w:type="dxa"/>
              <w:bottom w:w="28" w:type="dxa"/>
              <w:right w:w="28" w:type="dxa"/>
            </w:tcMar>
          </w:tcPr>
          <w:p w14:paraId="0FFF70E9" w14:textId="77777777" w:rsidR="00374CBE" w:rsidRPr="007676E3" w:rsidRDefault="00374CBE" w:rsidP="00D77371">
            <w:pPr>
              <w:pStyle w:val="TableContents"/>
              <w:spacing w:after="0"/>
              <w:jc w:val="center"/>
              <w:rPr>
                <w:rFonts w:ascii="Verdana" w:hAnsi="Verdana" w:cs="Tahoma"/>
                <w:i/>
                <w:sz w:val="20"/>
                <w:szCs w:val="20"/>
              </w:rPr>
            </w:pPr>
          </w:p>
        </w:tc>
        <w:tc>
          <w:tcPr>
            <w:tcW w:w="4597" w:type="dxa"/>
            <w:tcMar>
              <w:top w:w="28" w:type="dxa"/>
              <w:left w:w="28" w:type="dxa"/>
              <w:bottom w:w="28" w:type="dxa"/>
              <w:right w:w="28" w:type="dxa"/>
            </w:tcMar>
          </w:tcPr>
          <w:p w14:paraId="559B61C0" w14:textId="77777777" w:rsidR="00374CBE" w:rsidRPr="007676E3" w:rsidRDefault="00374CBE" w:rsidP="00EF385B">
            <w:pPr>
              <w:pStyle w:val="TableContents"/>
              <w:spacing w:after="0"/>
              <w:rPr>
                <w:rFonts w:ascii="Verdana" w:hAnsi="Verdana" w:cs="Tahoma"/>
                <w:b/>
                <w:i/>
                <w:sz w:val="20"/>
                <w:szCs w:val="20"/>
              </w:rPr>
            </w:pPr>
            <w:r w:rsidRPr="007676E3">
              <w:rPr>
                <w:rFonts w:ascii="Verdana" w:hAnsi="Verdana" w:cs="Tahoma"/>
                <w:b/>
                <w:i/>
                <w:sz w:val="20"/>
                <w:szCs w:val="20"/>
              </w:rPr>
              <w:t xml:space="preserve">Add intermediate versions </w:t>
            </w:r>
            <w:r>
              <w:rPr>
                <w:rFonts w:ascii="Verdana" w:hAnsi="Verdana" w:cs="Tahoma"/>
                <w:b/>
                <w:i/>
                <w:sz w:val="20"/>
                <w:szCs w:val="20"/>
              </w:rPr>
              <w:t xml:space="preserve">as </w:t>
            </w:r>
            <w:r w:rsidRPr="007676E3">
              <w:rPr>
                <w:rFonts w:ascii="Verdana" w:hAnsi="Verdana" w:cs="Tahoma"/>
                <w:b/>
                <w:i/>
                <w:sz w:val="20"/>
                <w:szCs w:val="20"/>
              </w:rPr>
              <w:t>required</w:t>
            </w:r>
          </w:p>
        </w:tc>
      </w:tr>
      <w:tr w:rsidR="00374CBE" w:rsidRPr="007676E3" w14:paraId="555B5585" w14:textId="77777777">
        <w:tc>
          <w:tcPr>
            <w:tcW w:w="1200" w:type="dxa"/>
            <w:tcMar>
              <w:top w:w="28" w:type="dxa"/>
              <w:left w:w="28" w:type="dxa"/>
              <w:bottom w:w="28" w:type="dxa"/>
              <w:right w:w="28" w:type="dxa"/>
            </w:tcMar>
          </w:tcPr>
          <w:p w14:paraId="75A32591" w14:textId="77777777" w:rsidR="00374CBE" w:rsidRPr="007676E3" w:rsidRDefault="00374CBE" w:rsidP="00D77371">
            <w:pPr>
              <w:pStyle w:val="TableContents"/>
              <w:spacing w:after="0"/>
              <w:jc w:val="center"/>
              <w:rPr>
                <w:rFonts w:ascii="Verdana" w:hAnsi="Verdana" w:cs="Tahoma"/>
                <w:i/>
                <w:sz w:val="20"/>
                <w:szCs w:val="20"/>
              </w:rPr>
            </w:pPr>
            <w:r w:rsidRPr="007676E3">
              <w:rPr>
                <w:rFonts w:ascii="Verdana" w:hAnsi="Verdana" w:cs="Tahoma"/>
                <w:i/>
                <w:sz w:val="20"/>
                <w:szCs w:val="20"/>
              </w:rPr>
              <w:t>1.0</w:t>
            </w:r>
          </w:p>
        </w:tc>
        <w:tc>
          <w:tcPr>
            <w:tcW w:w="1500" w:type="dxa"/>
            <w:tcMar>
              <w:top w:w="28" w:type="dxa"/>
              <w:left w:w="28" w:type="dxa"/>
              <w:bottom w:w="28" w:type="dxa"/>
              <w:right w:w="28" w:type="dxa"/>
            </w:tcMar>
          </w:tcPr>
          <w:p w14:paraId="0EE50F55" w14:textId="77777777" w:rsidR="00374CBE" w:rsidRPr="007676E3" w:rsidRDefault="00374CBE" w:rsidP="00D77371">
            <w:pPr>
              <w:pStyle w:val="TableContents"/>
              <w:spacing w:after="0"/>
              <w:jc w:val="center"/>
              <w:rPr>
                <w:rFonts w:ascii="Verdana" w:hAnsi="Verdana" w:cs="Tahoma"/>
                <w:b/>
                <w:i/>
                <w:sz w:val="20"/>
                <w:szCs w:val="20"/>
              </w:rPr>
            </w:pPr>
            <w:r w:rsidRPr="007676E3">
              <w:rPr>
                <w:rFonts w:ascii="Verdana" w:hAnsi="Verdana" w:cs="Tahoma"/>
                <w:b/>
                <w:i/>
                <w:sz w:val="20"/>
                <w:szCs w:val="20"/>
              </w:rPr>
              <w:t>dd-mm-yyyy</w:t>
            </w:r>
          </w:p>
        </w:tc>
        <w:tc>
          <w:tcPr>
            <w:tcW w:w="2340" w:type="dxa"/>
            <w:tcMar>
              <w:top w:w="28" w:type="dxa"/>
              <w:left w:w="28" w:type="dxa"/>
              <w:bottom w:w="28" w:type="dxa"/>
              <w:right w:w="28" w:type="dxa"/>
            </w:tcMar>
          </w:tcPr>
          <w:p w14:paraId="0489F9D6" w14:textId="77777777" w:rsidR="00374CBE" w:rsidRPr="007676E3" w:rsidRDefault="00374CBE" w:rsidP="00D77371">
            <w:pPr>
              <w:pStyle w:val="TableContents"/>
              <w:spacing w:after="0"/>
              <w:jc w:val="center"/>
              <w:rPr>
                <w:rFonts w:ascii="Verdana" w:hAnsi="Verdana" w:cs="Tahoma"/>
                <w:b/>
                <w:i/>
                <w:sz w:val="20"/>
                <w:szCs w:val="20"/>
              </w:rPr>
            </w:pPr>
            <w:r w:rsidRPr="007676E3">
              <w:rPr>
                <w:rFonts w:ascii="Verdana" w:hAnsi="Verdana" w:cs="Tahoma"/>
                <w:b/>
                <w:i/>
                <w:sz w:val="20"/>
                <w:szCs w:val="20"/>
              </w:rPr>
              <w:t>Initials</w:t>
            </w:r>
          </w:p>
        </w:tc>
        <w:tc>
          <w:tcPr>
            <w:tcW w:w="4597" w:type="dxa"/>
            <w:tcMar>
              <w:top w:w="28" w:type="dxa"/>
              <w:left w:w="28" w:type="dxa"/>
              <w:bottom w:w="28" w:type="dxa"/>
              <w:right w:w="28" w:type="dxa"/>
            </w:tcMar>
          </w:tcPr>
          <w:p w14:paraId="3C4244EF" w14:textId="77777777" w:rsidR="00374CBE" w:rsidRPr="007676E3" w:rsidRDefault="00374CBE" w:rsidP="00EF385B">
            <w:pPr>
              <w:pStyle w:val="TableContents"/>
              <w:spacing w:after="0"/>
              <w:rPr>
                <w:rFonts w:ascii="Verdana" w:hAnsi="Verdana" w:cs="Tahoma"/>
                <w:b/>
                <w:i/>
                <w:sz w:val="20"/>
                <w:szCs w:val="20"/>
              </w:rPr>
            </w:pPr>
            <w:r w:rsidRPr="007676E3">
              <w:rPr>
                <w:rFonts w:ascii="Verdana" w:hAnsi="Verdana" w:cs="Tahoma"/>
                <w:b/>
                <w:i/>
                <w:sz w:val="20"/>
                <w:szCs w:val="20"/>
              </w:rPr>
              <w:t>Version to be submitted</w:t>
            </w:r>
          </w:p>
        </w:tc>
      </w:tr>
      <w:tr w:rsidR="00374CBE" w:rsidRPr="007676E3" w14:paraId="7D478DCC" w14:textId="77777777">
        <w:tc>
          <w:tcPr>
            <w:tcW w:w="1200" w:type="dxa"/>
            <w:tcMar>
              <w:top w:w="28" w:type="dxa"/>
              <w:left w:w="28" w:type="dxa"/>
              <w:bottom w:w="28" w:type="dxa"/>
              <w:right w:w="28" w:type="dxa"/>
            </w:tcMar>
          </w:tcPr>
          <w:p w14:paraId="2BECC135" w14:textId="77777777" w:rsidR="00374CBE" w:rsidRPr="007676E3" w:rsidRDefault="00374CBE" w:rsidP="00D77371">
            <w:pPr>
              <w:pStyle w:val="TableContents"/>
              <w:spacing w:after="0"/>
              <w:jc w:val="center"/>
              <w:rPr>
                <w:rFonts w:ascii="Verdana" w:hAnsi="Verdana" w:cs="Tahoma"/>
                <w:i/>
                <w:sz w:val="20"/>
                <w:szCs w:val="20"/>
              </w:rPr>
            </w:pPr>
          </w:p>
        </w:tc>
        <w:tc>
          <w:tcPr>
            <w:tcW w:w="1500" w:type="dxa"/>
            <w:tcMar>
              <w:top w:w="28" w:type="dxa"/>
              <w:left w:w="28" w:type="dxa"/>
              <w:bottom w:w="28" w:type="dxa"/>
              <w:right w:w="28" w:type="dxa"/>
            </w:tcMar>
          </w:tcPr>
          <w:p w14:paraId="34BCEBB1" w14:textId="77777777" w:rsidR="00374CBE" w:rsidRPr="007676E3" w:rsidRDefault="00374CBE" w:rsidP="00D77371">
            <w:pPr>
              <w:pStyle w:val="TableContents"/>
              <w:spacing w:after="0"/>
              <w:jc w:val="center"/>
              <w:rPr>
                <w:rFonts w:ascii="Verdana" w:hAnsi="Verdana" w:cs="Tahoma"/>
                <w:i/>
                <w:sz w:val="20"/>
                <w:szCs w:val="20"/>
              </w:rPr>
            </w:pPr>
          </w:p>
        </w:tc>
        <w:tc>
          <w:tcPr>
            <w:tcW w:w="2340" w:type="dxa"/>
            <w:tcMar>
              <w:top w:w="28" w:type="dxa"/>
              <w:left w:w="28" w:type="dxa"/>
              <w:bottom w:w="28" w:type="dxa"/>
              <w:right w:w="28" w:type="dxa"/>
            </w:tcMar>
          </w:tcPr>
          <w:p w14:paraId="4EAAAC2F" w14:textId="77777777" w:rsidR="00374CBE" w:rsidRPr="007676E3" w:rsidRDefault="00374CBE" w:rsidP="00D77371">
            <w:pPr>
              <w:pStyle w:val="TableContents"/>
              <w:spacing w:after="0"/>
              <w:jc w:val="center"/>
              <w:rPr>
                <w:rFonts w:ascii="Verdana" w:hAnsi="Verdana" w:cs="Tahoma"/>
                <w:i/>
                <w:sz w:val="20"/>
                <w:szCs w:val="20"/>
              </w:rPr>
            </w:pPr>
          </w:p>
        </w:tc>
        <w:tc>
          <w:tcPr>
            <w:tcW w:w="4597" w:type="dxa"/>
            <w:tcMar>
              <w:top w:w="28" w:type="dxa"/>
              <w:left w:w="28" w:type="dxa"/>
              <w:bottom w:w="28" w:type="dxa"/>
              <w:right w:w="28" w:type="dxa"/>
            </w:tcMar>
          </w:tcPr>
          <w:p w14:paraId="049C5A79" w14:textId="77777777" w:rsidR="00374CBE" w:rsidRPr="007676E3" w:rsidRDefault="00374CBE" w:rsidP="00EF385B">
            <w:pPr>
              <w:pStyle w:val="TableContents"/>
              <w:spacing w:after="0"/>
              <w:rPr>
                <w:rFonts w:ascii="Verdana" w:hAnsi="Verdana" w:cs="Tahoma"/>
                <w:b/>
                <w:i/>
                <w:sz w:val="20"/>
                <w:szCs w:val="20"/>
              </w:rPr>
            </w:pPr>
            <w:r w:rsidRPr="007676E3">
              <w:rPr>
                <w:rFonts w:ascii="Verdana" w:hAnsi="Verdana" w:cs="Tahoma"/>
                <w:b/>
                <w:i/>
                <w:sz w:val="20"/>
                <w:szCs w:val="20"/>
              </w:rPr>
              <w:t>Add subsequent versions if required</w:t>
            </w:r>
          </w:p>
        </w:tc>
      </w:tr>
    </w:tbl>
    <w:p w14:paraId="3D17D401" w14:textId="77777777" w:rsidR="00DB46D0" w:rsidRPr="007676E3" w:rsidRDefault="00DB46D0" w:rsidP="00DB46D0">
      <w:pPr>
        <w:rPr>
          <w:rFonts w:ascii="Verdana" w:hAnsi="Verdana" w:cs="Tahoma"/>
          <w:sz w:val="20"/>
          <w:szCs w:val="20"/>
        </w:rPr>
      </w:pPr>
    </w:p>
    <w:p w14:paraId="562CFECE" w14:textId="77777777" w:rsidR="00045222" w:rsidRPr="007676E3" w:rsidRDefault="00045222" w:rsidP="00DB46D0">
      <w:pPr>
        <w:rPr>
          <w:rFonts w:ascii="Verdana" w:hAnsi="Verdana" w:cs="Tahoma"/>
          <w:sz w:val="20"/>
          <w:szCs w:val="20"/>
        </w:rPr>
      </w:pPr>
    </w:p>
    <w:p w14:paraId="173819E0" w14:textId="77777777" w:rsidR="00045222" w:rsidRPr="007676E3" w:rsidRDefault="003A537B" w:rsidP="00045222">
      <w:pPr>
        <w:spacing w:line="360" w:lineRule="auto"/>
        <w:jc w:val="both"/>
        <w:rPr>
          <w:rFonts w:ascii="Verdana" w:hAnsi="Verdana" w:cs="Tahoma"/>
          <w:b/>
          <w:i/>
          <w:sz w:val="20"/>
          <w:szCs w:val="20"/>
        </w:rPr>
      </w:pPr>
      <w:r w:rsidRPr="007676E3">
        <w:rPr>
          <w:rFonts w:ascii="Verdana" w:hAnsi="Verdana" w:cs="Tahoma"/>
          <w:b/>
          <w:i/>
          <w:sz w:val="20"/>
          <w:szCs w:val="20"/>
        </w:rPr>
        <w:t xml:space="preserve">Instructions: </w:t>
      </w:r>
      <w:r w:rsidR="00D34773">
        <w:rPr>
          <w:rFonts w:ascii="Verdana" w:hAnsi="Verdana" w:cs="Tahoma"/>
          <w:b/>
          <w:i/>
          <w:sz w:val="20"/>
          <w:szCs w:val="20"/>
        </w:rPr>
        <w:t>You should</w:t>
      </w:r>
      <w:r w:rsidR="005207FA">
        <w:rPr>
          <w:rFonts w:ascii="Verdana" w:hAnsi="Verdana" w:cs="Tahoma"/>
          <w:b/>
          <w:i/>
          <w:sz w:val="20"/>
          <w:szCs w:val="20"/>
        </w:rPr>
        <w:t xml:space="preserve"> use </w:t>
      </w:r>
      <w:r w:rsidR="00045222" w:rsidRPr="007676E3">
        <w:rPr>
          <w:rFonts w:ascii="Verdana" w:hAnsi="Verdana" w:cs="Tahoma"/>
          <w:b/>
          <w:i/>
          <w:sz w:val="20"/>
          <w:szCs w:val="20"/>
        </w:rPr>
        <w:t xml:space="preserve">this template </w:t>
      </w:r>
      <w:r w:rsidR="005207FA">
        <w:rPr>
          <w:rFonts w:ascii="Verdana" w:hAnsi="Verdana" w:cs="Tahoma"/>
          <w:b/>
          <w:i/>
          <w:sz w:val="20"/>
          <w:szCs w:val="20"/>
        </w:rPr>
        <w:t xml:space="preserve">to plan and discuss your team agreement by </w:t>
      </w:r>
      <w:r w:rsidR="00045222" w:rsidRPr="007676E3">
        <w:rPr>
          <w:rFonts w:ascii="Verdana" w:hAnsi="Verdana" w:cs="Tahoma"/>
          <w:b/>
          <w:i/>
          <w:sz w:val="20"/>
          <w:szCs w:val="20"/>
        </w:rPr>
        <w:t>substituting and adding your own ideas and text wherever there are italics throughout the document.</w:t>
      </w:r>
    </w:p>
    <w:p w14:paraId="5E457593" w14:textId="77777777" w:rsidR="00DB46D0" w:rsidRPr="007676E3" w:rsidRDefault="002A646D" w:rsidP="00F65851">
      <w:pPr>
        <w:rPr>
          <w:rFonts w:ascii="Verdana" w:hAnsi="Verdana" w:cs="Tahoma"/>
          <w:sz w:val="20"/>
          <w:szCs w:val="20"/>
        </w:rPr>
      </w:pPr>
      <w:r w:rsidRPr="007676E3">
        <w:rPr>
          <w:rFonts w:ascii="Verdana" w:hAnsi="Verdana" w:cs="Tahoma"/>
          <w:sz w:val="20"/>
          <w:szCs w:val="20"/>
        </w:rPr>
        <w:br w:type="page"/>
      </w:r>
    </w:p>
    <w:p w14:paraId="29BC6205" w14:textId="77777777" w:rsidR="00C27DCD" w:rsidRPr="007676E3" w:rsidRDefault="00C27DCD" w:rsidP="00843286">
      <w:pPr>
        <w:pStyle w:val="ContentsHeading"/>
        <w:spacing w:before="0" w:after="0"/>
        <w:rPr>
          <w:rFonts w:ascii="Verdana" w:hAnsi="Verdana" w:cs="Tahoma"/>
          <w:sz w:val="24"/>
          <w:szCs w:val="20"/>
        </w:rPr>
      </w:pPr>
      <w:r w:rsidRPr="007676E3">
        <w:rPr>
          <w:rFonts w:ascii="Verdana" w:hAnsi="Verdana" w:cs="Tahoma"/>
          <w:sz w:val="24"/>
          <w:szCs w:val="20"/>
        </w:rPr>
        <w:t>Table of Content</w:t>
      </w:r>
      <w:r w:rsidR="00A92A8D" w:rsidRPr="007676E3">
        <w:rPr>
          <w:rFonts w:ascii="Verdana" w:hAnsi="Verdana" w:cs="Tahoma"/>
          <w:sz w:val="24"/>
          <w:szCs w:val="20"/>
        </w:rPr>
        <w:t>s</w:t>
      </w:r>
    </w:p>
    <w:p w14:paraId="3B091695" w14:textId="77777777" w:rsidR="00F65851" w:rsidRPr="007676E3" w:rsidRDefault="00F65851" w:rsidP="00843286">
      <w:pPr>
        <w:pStyle w:val="ContentsHeading"/>
        <w:spacing w:before="0" w:after="0"/>
        <w:rPr>
          <w:rFonts w:ascii="Verdana" w:hAnsi="Verdana" w:cs="Tahoma"/>
          <w:sz w:val="20"/>
          <w:szCs w:val="20"/>
        </w:rPr>
      </w:pPr>
    </w:p>
    <w:p w14:paraId="66B437E1" w14:textId="77777777" w:rsidR="00F65851" w:rsidRPr="007676E3" w:rsidRDefault="00F65851" w:rsidP="00843286">
      <w:pPr>
        <w:pStyle w:val="ContentsHeading"/>
        <w:spacing w:before="0" w:after="0"/>
        <w:rPr>
          <w:rFonts w:ascii="Verdana" w:hAnsi="Verdana" w:cs="Tahoma"/>
          <w:sz w:val="20"/>
          <w:szCs w:val="20"/>
        </w:rPr>
        <w:sectPr w:rsidR="00F65851" w:rsidRPr="007676E3" w:rsidSect="005B184B">
          <w:footnotePr>
            <w:pos w:val="beneathText"/>
          </w:footnotePr>
          <w:pgSz w:w="11905" w:h="16837"/>
          <w:pgMar w:top="1134" w:right="1134" w:bottom="1134" w:left="1134" w:header="720" w:footer="720" w:gutter="0"/>
          <w:pgNumType w:fmt="lowerRoman" w:start="2"/>
          <w:cols w:space="720"/>
        </w:sectPr>
      </w:pPr>
    </w:p>
    <w:p w14:paraId="2AD0A634" w14:textId="77777777" w:rsidR="00B44DA8" w:rsidRPr="00205EBC" w:rsidRDefault="00C27DCD">
      <w:pPr>
        <w:pStyle w:val="TOC1"/>
        <w:rPr>
          <w:rFonts w:ascii="Calibri" w:hAnsi="Calibri" w:cs="Times New Roman"/>
          <w:noProof/>
          <w:lang w:eastAsia="en-AU"/>
        </w:rPr>
      </w:pPr>
      <w:r w:rsidRPr="007676E3">
        <w:rPr>
          <w:rFonts w:ascii="Verdana" w:hAnsi="Verdana" w:cs="Tahoma"/>
          <w:sz w:val="20"/>
          <w:szCs w:val="20"/>
        </w:rPr>
        <w:fldChar w:fldCharType="begin"/>
      </w:r>
      <w:r w:rsidRPr="007676E3">
        <w:rPr>
          <w:rFonts w:ascii="Verdana" w:hAnsi="Verdana" w:cs="Tahoma"/>
          <w:sz w:val="20"/>
          <w:szCs w:val="20"/>
        </w:rPr>
        <w:instrText xml:space="preserve"> TOC \o "1-3" \h \z </w:instrText>
      </w:r>
      <w:r w:rsidRPr="007676E3">
        <w:rPr>
          <w:rFonts w:ascii="Verdana" w:hAnsi="Verdana" w:cs="Tahoma"/>
          <w:sz w:val="20"/>
          <w:szCs w:val="20"/>
        </w:rPr>
        <w:fldChar w:fldCharType="separate"/>
      </w:r>
      <w:hyperlink w:anchor="_Toc445042191" w:history="1">
        <w:r w:rsidR="00B44DA8" w:rsidRPr="006F4500">
          <w:rPr>
            <w:rStyle w:val="Hyperlink"/>
            <w:rFonts w:cs="Tahoma"/>
            <w:noProof/>
          </w:rPr>
          <w:t>Sign-off and Approvals</w:t>
        </w:r>
        <w:r w:rsidR="00B44DA8">
          <w:rPr>
            <w:noProof/>
            <w:webHidden/>
          </w:rPr>
          <w:tab/>
        </w:r>
        <w:r w:rsidR="00B44DA8">
          <w:rPr>
            <w:noProof/>
            <w:webHidden/>
          </w:rPr>
          <w:fldChar w:fldCharType="begin"/>
        </w:r>
        <w:r w:rsidR="00B44DA8">
          <w:rPr>
            <w:noProof/>
            <w:webHidden/>
          </w:rPr>
          <w:instrText xml:space="preserve"> PAGEREF _Toc445042191 \h </w:instrText>
        </w:r>
        <w:r w:rsidR="00B44DA8">
          <w:rPr>
            <w:noProof/>
            <w:webHidden/>
          </w:rPr>
        </w:r>
        <w:r w:rsidR="00B44DA8">
          <w:rPr>
            <w:noProof/>
            <w:webHidden/>
          </w:rPr>
          <w:fldChar w:fldCharType="separate"/>
        </w:r>
        <w:r w:rsidR="00B44DA8">
          <w:rPr>
            <w:noProof/>
            <w:webHidden/>
          </w:rPr>
          <w:t>ii</w:t>
        </w:r>
        <w:r w:rsidR="00B44DA8">
          <w:rPr>
            <w:noProof/>
            <w:webHidden/>
          </w:rPr>
          <w:fldChar w:fldCharType="end"/>
        </w:r>
      </w:hyperlink>
    </w:p>
    <w:p w14:paraId="2184EF36" w14:textId="77777777" w:rsidR="00B44DA8" w:rsidRPr="00205EBC" w:rsidRDefault="00B44DA8">
      <w:pPr>
        <w:pStyle w:val="TOC1"/>
        <w:rPr>
          <w:rFonts w:ascii="Calibri" w:hAnsi="Calibri" w:cs="Times New Roman"/>
          <w:noProof/>
          <w:lang w:eastAsia="en-AU"/>
        </w:rPr>
      </w:pPr>
      <w:hyperlink w:anchor="_Toc445042192" w:history="1">
        <w:r w:rsidRPr="006F4500">
          <w:rPr>
            <w:rStyle w:val="Hyperlink"/>
            <w:rFonts w:cs="Tahoma"/>
            <w:noProof/>
          </w:rPr>
          <w:t>Document Change History</w:t>
        </w:r>
        <w:r>
          <w:rPr>
            <w:noProof/>
            <w:webHidden/>
          </w:rPr>
          <w:tab/>
        </w:r>
        <w:r>
          <w:rPr>
            <w:noProof/>
            <w:webHidden/>
          </w:rPr>
          <w:fldChar w:fldCharType="begin"/>
        </w:r>
        <w:r>
          <w:rPr>
            <w:noProof/>
            <w:webHidden/>
          </w:rPr>
          <w:instrText xml:space="preserve"> PAGEREF _Toc445042192 \h </w:instrText>
        </w:r>
        <w:r>
          <w:rPr>
            <w:noProof/>
            <w:webHidden/>
          </w:rPr>
        </w:r>
        <w:r>
          <w:rPr>
            <w:noProof/>
            <w:webHidden/>
          </w:rPr>
          <w:fldChar w:fldCharType="separate"/>
        </w:r>
        <w:r>
          <w:rPr>
            <w:noProof/>
            <w:webHidden/>
          </w:rPr>
          <w:t>ii</w:t>
        </w:r>
        <w:r>
          <w:rPr>
            <w:noProof/>
            <w:webHidden/>
          </w:rPr>
          <w:fldChar w:fldCharType="end"/>
        </w:r>
      </w:hyperlink>
    </w:p>
    <w:p w14:paraId="03D9A7B0" w14:textId="77777777" w:rsidR="00B44DA8" w:rsidRPr="00205EBC" w:rsidRDefault="00B44DA8">
      <w:pPr>
        <w:pStyle w:val="TOC1"/>
        <w:tabs>
          <w:tab w:val="left" w:pos="440"/>
        </w:tabs>
        <w:rPr>
          <w:rFonts w:ascii="Calibri" w:hAnsi="Calibri" w:cs="Times New Roman"/>
          <w:noProof/>
          <w:lang w:eastAsia="en-AU"/>
        </w:rPr>
      </w:pPr>
      <w:hyperlink w:anchor="_Toc445042193" w:history="1">
        <w:r w:rsidRPr="006F4500">
          <w:rPr>
            <w:rStyle w:val="Hyperlink"/>
            <w:rFonts w:cs="Tahoma"/>
            <w:noProof/>
          </w:rPr>
          <w:t>1</w:t>
        </w:r>
        <w:r w:rsidRPr="00205EBC">
          <w:rPr>
            <w:rFonts w:ascii="Calibri" w:hAnsi="Calibri" w:cs="Times New Roman"/>
            <w:noProof/>
            <w:lang w:eastAsia="en-AU"/>
          </w:rPr>
          <w:tab/>
        </w:r>
        <w:r w:rsidRPr="006F4500">
          <w:rPr>
            <w:rStyle w:val="Hyperlink"/>
            <w:rFonts w:cs="Tahoma"/>
            <w:noProof/>
          </w:rPr>
          <w:t>Introduction</w:t>
        </w:r>
        <w:r>
          <w:rPr>
            <w:noProof/>
            <w:webHidden/>
          </w:rPr>
          <w:tab/>
        </w:r>
        <w:r>
          <w:rPr>
            <w:noProof/>
            <w:webHidden/>
          </w:rPr>
          <w:fldChar w:fldCharType="begin"/>
        </w:r>
        <w:r>
          <w:rPr>
            <w:noProof/>
            <w:webHidden/>
          </w:rPr>
          <w:instrText xml:space="preserve"> PAGEREF _Toc445042193 \h </w:instrText>
        </w:r>
        <w:r>
          <w:rPr>
            <w:noProof/>
            <w:webHidden/>
          </w:rPr>
        </w:r>
        <w:r>
          <w:rPr>
            <w:noProof/>
            <w:webHidden/>
          </w:rPr>
          <w:fldChar w:fldCharType="separate"/>
        </w:r>
        <w:r>
          <w:rPr>
            <w:noProof/>
            <w:webHidden/>
          </w:rPr>
          <w:t>1</w:t>
        </w:r>
        <w:r>
          <w:rPr>
            <w:noProof/>
            <w:webHidden/>
          </w:rPr>
          <w:fldChar w:fldCharType="end"/>
        </w:r>
      </w:hyperlink>
    </w:p>
    <w:p w14:paraId="5002BFD6" w14:textId="77777777" w:rsidR="00B44DA8" w:rsidRPr="00205EBC" w:rsidRDefault="00B44DA8">
      <w:pPr>
        <w:pStyle w:val="TOC1"/>
        <w:tabs>
          <w:tab w:val="left" w:pos="440"/>
        </w:tabs>
        <w:rPr>
          <w:rFonts w:ascii="Calibri" w:hAnsi="Calibri" w:cs="Times New Roman"/>
          <w:noProof/>
          <w:lang w:eastAsia="en-AU"/>
        </w:rPr>
      </w:pPr>
      <w:hyperlink w:anchor="_Toc445042194" w:history="1">
        <w:r w:rsidRPr="006F4500">
          <w:rPr>
            <w:rStyle w:val="Hyperlink"/>
            <w:noProof/>
          </w:rPr>
          <w:t>2</w:t>
        </w:r>
        <w:r w:rsidRPr="00205EBC">
          <w:rPr>
            <w:rFonts w:ascii="Calibri" w:hAnsi="Calibri" w:cs="Times New Roman"/>
            <w:noProof/>
            <w:lang w:eastAsia="en-AU"/>
          </w:rPr>
          <w:tab/>
        </w:r>
        <w:r w:rsidRPr="006F4500">
          <w:rPr>
            <w:rStyle w:val="Hyperlink"/>
            <w:noProof/>
          </w:rPr>
          <w:t>Team Agreement</w:t>
        </w:r>
        <w:r>
          <w:rPr>
            <w:noProof/>
            <w:webHidden/>
          </w:rPr>
          <w:tab/>
        </w:r>
        <w:r>
          <w:rPr>
            <w:noProof/>
            <w:webHidden/>
          </w:rPr>
          <w:fldChar w:fldCharType="begin"/>
        </w:r>
        <w:r>
          <w:rPr>
            <w:noProof/>
            <w:webHidden/>
          </w:rPr>
          <w:instrText xml:space="preserve"> PAGEREF _Toc445042194 \h </w:instrText>
        </w:r>
        <w:r>
          <w:rPr>
            <w:noProof/>
            <w:webHidden/>
          </w:rPr>
        </w:r>
        <w:r>
          <w:rPr>
            <w:noProof/>
            <w:webHidden/>
          </w:rPr>
          <w:fldChar w:fldCharType="separate"/>
        </w:r>
        <w:r>
          <w:rPr>
            <w:noProof/>
            <w:webHidden/>
          </w:rPr>
          <w:t>1</w:t>
        </w:r>
        <w:r>
          <w:rPr>
            <w:noProof/>
            <w:webHidden/>
          </w:rPr>
          <w:fldChar w:fldCharType="end"/>
        </w:r>
      </w:hyperlink>
    </w:p>
    <w:p w14:paraId="148657BA" w14:textId="77777777" w:rsidR="00B44DA8" w:rsidRPr="00205EBC" w:rsidRDefault="00B44DA8">
      <w:pPr>
        <w:pStyle w:val="TOC2"/>
        <w:tabs>
          <w:tab w:val="left" w:pos="880"/>
          <w:tab w:val="right" w:leader="dot" w:pos="9627"/>
        </w:tabs>
        <w:rPr>
          <w:rFonts w:ascii="Calibri" w:hAnsi="Calibri" w:cs="Times New Roman"/>
          <w:noProof/>
          <w:lang w:eastAsia="en-AU"/>
        </w:rPr>
      </w:pPr>
      <w:hyperlink w:anchor="_Toc445042195" w:history="1">
        <w:r w:rsidRPr="006F4500">
          <w:rPr>
            <w:rStyle w:val="Hyperlink"/>
            <w:noProof/>
          </w:rPr>
          <w:t>2.1</w:t>
        </w:r>
        <w:r w:rsidRPr="00205EBC">
          <w:rPr>
            <w:rFonts w:ascii="Calibri" w:hAnsi="Calibri" w:cs="Times New Roman"/>
            <w:noProof/>
            <w:lang w:eastAsia="en-AU"/>
          </w:rPr>
          <w:tab/>
        </w:r>
        <w:r w:rsidRPr="006F4500">
          <w:rPr>
            <w:rStyle w:val="Hyperlink"/>
            <w:noProof/>
          </w:rPr>
          <w:t>Team Principles and Processes</w:t>
        </w:r>
        <w:r>
          <w:rPr>
            <w:noProof/>
            <w:webHidden/>
          </w:rPr>
          <w:tab/>
        </w:r>
        <w:r>
          <w:rPr>
            <w:noProof/>
            <w:webHidden/>
          </w:rPr>
          <w:fldChar w:fldCharType="begin"/>
        </w:r>
        <w:r>
          <w:rPr>
            <w:noProof/>
            <w:webHidden/>
          </w:rPr>
          <w:instrText xml:space="preserve"> PAGEREF _Toc445042195 \h </w:instrText>
        </w:r>
        <w:r>
          <w:rPr>
            <w:noProof/>
            <w:webHidden/>
          </w:rPr>
        </w:r>
        <w:r>
          <w:rPr>
            <w:noProof/>
            <w:webHidden/>
          </w:rPr>
          <w:fldChar w:fldCharType="separate"/>
        </w:r>
        <w:r>
          <w:rPr>
            <w:noProof/>
            <w:webHidden/>
          </w:rPr>
          <w:t>1</w:t>
        </w:r>
        <w:r>
          <w:rPr>
            <w:noProof/>
            <w:webHidden/>
          </w:rPr>
          <w:fldChar w:fldCharType="end"/>
        </w:r>
      </w:hyperlink>
    </w:p>
    <w:p w14:paraId="00E02C07" w14:textId="77777777" w:rsidR="00B44DA8" w:rsidRPr="00205EBC" w:rsidRDefault="00B44DA8">
      <w:pPr>
        <w:pStyle w:val="TOC2"/>
        <w:tabs>
          <w:tab w:val="left" w:pos="880"/>
          <w:tab w:val="right" w:leader="dot" w:pos="9627"/>
        </w:tabs>
        <w:rPr>
          <w:rFonts w:ascii="Calibri" w:hAnsi="Calibri" w:cs="Times New Roman"/>
          <w:noProof/>
          <w:lang w:eastAsia="en-AU"/>
        </w:rPr>
      </w:pPr>
      <w:hyperlink w:anchor="_Toc445042196" w:history="1">
        <w:r w:rsidRPr="006F4500">
          <w:rPr>
            <w:rStyle w:val="Hyperlink"/>
            <w:noProof/>
          </w:rPr>
          <w:t>2.2</w:t>
        </w:r>
        <w:r w:rsidRPr="00205EBC">
          <w:rPr>
            <w:rFonts w:ascii="Calibri" w:hAnsi="Calibri" w:cs="Times New Roman"/>
            <w:noProof/>
            <w:lang w:eastAsia="en-AU"/>
          </w:rPr>
          <w:tab/>
        </w:r>
        <w:r w:rsidRPr="006F4500">
          <w:rPr>
            <w:rStyle w:val="Hyperlink"/>
            <w:noProof/>
          </w:rPr>
          <w:t>Non-Compliance</w:t>
        </w:r>
        <w:r>
          <w:rPr>
            <w:noProof/>
            <w:webHidden/>
          </w:rPr>
          <w:tab/>
        </w:r>
        <w:r>
          <w:rPr>
            <w:noProof/>
            <w:webHidden/>
          </w:rPr>
          <w:fldChar w:fldCharType="begin"/>
        </w:r>
        <w:r>
          <w:rPr>
            <w:noProof/>
            <w:webHidden/>
          </w:rPr>
          <w:instrText xml:space="preserve"> PAGEREF _Toc445042196 \h </w:instrText>
        </w:r>
        <w:r>
          <w:rPr>
            <w:noProof/>
            <w:webHidden/>
          </w:rPr>
        </w:r>
        <w:r>
          <w:rPr>
            <w:noProof/>
            <w:webHidden/>
          </w:rPr>
          <w:fldChar w:fldCharType="separate"/>
        </w:r>
        <w:r>
          <w:rPr>
            <w:noProof/>
            <w:webHidden/>
          </w:rPr>
          <w:t>2</w:t>
        </w:r>
        <w:r>
          <w:rPr>
            <w:noProof/>
            <w:webHidden/>
          </w:rPr>
          <w:fldChar w:fldCharType="end"/>
        </w:r>
      </w:hyperlink>
    </w:p>
    <w:p w14:paraId="3305B786" w14:textId="77777777" w:rsidR="00B44DA8" w:rsidRPr="00205EBC" w:rsidRDefault="00B44DA8">
      <w:pPr>
        <w:pStyle w:val="TOC2"/>
        <w:tabs>
          <w:tab w:val="left" w:pos="880"/>
          <w:tab w:val="right" w:leader="dot" w:pos="9627"/>
        </w:tabs>
        <w:rPr>
          <w:rFonts w:ascii="Calibri" w:hAnsi="Calibri" w:cs="Times New Roman"/>
          <w:noProof/>
          <w:lang w:eastAsia="en-AU"/>
        </w:rPr>
      </w:pPr>
      <w:hyperlink w:anchor="_Toc445042197" w:history="1">
        <w:r w:rsidRPr="006F4500">
          <w:rPr>
            <w:rStyle w:val="Hyperlink"/>
            <w:noProof/>
          </w:rPr>
          <w:t>2.3</w:t>
        </w:r>
        <w:r w:rsidRPr="00205EBC">
          <w:rPr>
            <w:rFonts w:ascii="Calibri" w:hAnsi="Calibri" w:cs="Times New Roman"/>
            <w:noProof/>
            <w:lang w:eastAsia="en-AU"/>
          </w:rPr>
          <w:tab/>
        </w:r>
        <w:r w:rsidRPr="006F4500">
          <w:rPr>
            <w:rStyle w:val="Hyperlink"/>
            <w:noProof/>
          </w:rPr>
          <w:t>Dispute Resolution &amp; Conflict Management</w:t>
        </w:r>
        <w:r>
          <w:rPr>
            <w:noProof/>
            <w:webHidden/>
          </w:rPr>
          <w:tab/>
        </w:r>
        <w:r>
          <w:rPr>
            <w:noProof/>
            <w:webHidden/>
          </w:rPr>
          <w:fldChar w:fldCharType="begin"/>
        </w:r>
        <w:r>
          <w:rPr>
            <w:noProof/>
            <w:webHidden/>
          </w:rPr>
          <w:instrText xml:space="preserve"> PAGEREF _Toc445042197 \h </w:instrText>
        </w:r>
        <w:r>
          <w:rPr>
            <w:noProof/>
            <w:webHidden/>
          </w:rPr>
        </w:r>
        <w:r>
          <w:rPr>
            <w:noProof/>
            <w:webHidden/>
          </w:rPr>
          <w:fldChar w:fldCharType="separate"/>
        </w:r>
        <w:r>
          <w:rPr>
            <w:noProof/>
            <w:webHidden/>
          </w:rPr>
          <w:t>2</w:t>
        </w:r>
        <w:r>
          <w:rPr>
            <w:noProof/>
            <w:webHidden/>
          </w:rPr>
          <w:fldChar w:fldCharType="end"/>
        </w:r>
      </w:hyperlink>
    </w:p>
    <w:p w14:paraId="7D5E653F" w14:textId="77777777" w:rsidR="00B44DA8" w:rsidRPr="00205EBC" w:rsidRDefault="00B44DA8">
      <w:pPr>
        <w:pStyle w:val="TOC1"/>
        <w:tabs>
          <w:tab w:val="left" w:pos="440"/>
        </w:tabs>
        <w:rPr>
          <w:rFonts w:ascii="Calibri" w:hAnsi="Calibri" w:cs="Times New Roman"/>
          <w:noProof/>
          <w:lang w:eastAsia="en-AU"/>
        </w:rPr>
      </w:pPr>
      <w:hyperlink w:anchor="_Toc445042198" w:history="1">
        <w:r w:rsidRPr="006F4500">
          <w:rPr>
            <w:rStyle w:val="Hyperlink"/>
            <w:rFonts w:cs="Tahoma"/>
            <w:noProof/>
          </w:rPr>
          <w:t>3.</w:t>
        </w:r>
        <w:r w:rsidRPr="00205EBC">
          <w:rPr>
            <w:rFonts w:ascii="Calibri" w:hAnsi="Calibri" w:cs="Times New Roman"/>
            <w:noProof/>
            <w:lang w:eastAsia="en-AU"/>
          </w:rPr>
          <w:tab/>
        </w:r>
        <w:r w:rsidRPr="006F4500">
          <w:rPr>
            <w:rStyle w:val="Hyperlink"/>
            <w:rFonts w:cs="Tahoma"/>
            <w:noProof/>
          </w:rPr>
          <w:t>Conclusion</w:t>
        </w:r>
        <w:r>
          <w:rPr>
            <w:noProof/>
            <w:webHidden/>
          </w:rPr>
          <w:tab/>
        </w:r>
        <w:r>
          <w:rPr>
            <w:noProof/>
            <w:webHidden/>
          </w:rPr>
          <w:fldChar w:fldCharType="begin"/>
        </w:r>
        <w:r>
          <w:rPr>
            <w:noProof/>
            <w:webHidden/>
          </w:rPr>
          <w:instrText xml:space="preserve"> PAGEREF _Toc445042198 \h </w:instrText>
        </w:r>
        <w:r>
          <w:rPr>
            <w:noProof/>
            <w:webHidden/>
          </w:rPr>
        </w:r>
        <w:r>
          <w:rPr>
            <w:noProof/>
            <w:webHidden/>
          </w:rPr>
          <w:fldChar w:fldCharType="separate"/>
        </w:r>
        <w:r>
          <w:rPr>
            <w:noProof/>
            <w:webHidden/>
          </w:rPr>
          <w:t>3</w:t>
        </w:r>
        <w:r>
          <w:rPr>
            <w:noProof/>
            <w:webHidden/>
          </w:rPr>
          <w:fldChar w:fldCharType="end"/>
        </w:r>
      </w:hyperlink>
    </w:p>
    <w:p w14:paraId="295F17DD" w14:textId="77777777" w:rsidR="00B44DA8" w:rsidRPr="00205EBC" w:rsidRDefault="00B44DA8">
      <w:pPr>
        <w:pStyle w:val="TOC1"/>
        <w:rPr>
          <w:rFonts w:ascii="Calibri" w:hAnsi="Calibri" w:cs="Times New Roman"/>
          <w:noProof/>
          <w:lang w:eastAsia="en-AU"/>
        </w:rPr>
      </w:pPr>
      <w:hyperlink w:anchor="_Toc445042199" w:history="1">
        <w:r w:rsidRPr="006F4500">
          <w:rPr>
            <w:rStyle w:val="Hyperlink"/>
            <w:rFonts w:cs="Tahoma"/>
            <w:noProof/>
          </w:rPr>
          <w:t>References</w:t>
        </w:r>
        <w:r>
          <w:rPr>
            <w:noProof/>
            <w:webHidden/>
          </w:rPr>
          <w:tab/>
        </w:r>
        <w:r>
          <w:rPr>
            <w:noProof/>
            <w:webHidden/>
          </w:rPr>
          <w:fldChar w:fldCharType="begin"/>
        </w:r>
        <w:r>
          <w:rPr>
            <w:noProof/>
            <w:webHidden/>
          </w:rPr>
          <w:instrText xml:space="preserve"> PAGEREF _Toc445042199 \h </w:instrText>
        </w:r>
        <w:r>
          <w:rPr>
            <w:noProof/>
            <w:webHidden/>
          </w:rPr>
        </w:r>
        <w:r>
          <w:rPr>
            <w:noProof/>
            <w:webHidden/>
          </w:rPr>
          <w:fldChar w:fldCharType="separate"/>
        </w:r>
        <w:r>
          <w:rPr>
            <w:noProof/>
            <w:webHidden/>
          </w:rPr>
          <w:t>3</w:t>
        </w:r>
        <w:r>
          <w:rPr>
            <w:noProof/>
            <w:webHidden/>
          </w:rPr>
          <w:fldChar w:fldCharType="end"/>
        </w:r>
      </w:hyperlink>
    </w:p>
    <w:p w14:paraId="40233FCB" w14:textId="77777777" w:rsidR="00B44DA8" w:rsidRPr="00205EBC" w:rsidRDefault="00B44DA8">
      <w:pPr>
        <w:pStyle w:val="TOC1"/>
        <w:rPr>
          <w:rFonts w:ascii="Calibri" w:hAnsi="Calibri" w:cs="Times New Roman"/>
          <w:noProof/>
          <w:lang w:eastAsia="en-AU"/>
        </w:rPr>
      </w:pPr>
      <w:hyperlink w:anchor="_Toc445042200" w:history="1">
        <w:r w:rsidRPr="006F4500">
          <w:rPr>
            <w:rStyle w:val="Hyperlink"/>
            <w:noProof/>
          </w:rPr>
          <w:t>Appendix – Team Agreement Guidelines</w:t>
        </w:r>
        <w:r>
          <w:rPr>
            <w:noProof/>
            <w:webHidden/>
          </w:rPr>
          <w:tab/>
        </w:r>
        <w:r>
          <w:rPr>
            <w:noProof/>
            <w:webHidden/>
          </w:rPr>
          <w:fldChar w:fldCharType="begin"/>
        </w:r>
        <w:r>
          <w:rPr>
            <w:noProof/>
            <w:webHidden/>
          </w:rPr>
          <w:instrText xml:space="preserve"> PAGEREF _Toc445042200 \h </w:instrText>
        </w:r>
        <w:r>
          <w:rPr>
            <w:noProof/>
            <w:webHidden/>
          </w:rPr>
        </w:r>
        <w:r>
          <w:rPr>
            <w:noProof/>
            <w:webHidden/>
          </w:rPr>
          <w:fldChar w:fldCharType="separate"/>
        </w:r>
        <w:r>
          <w:rPr>
            <w:noProof/>
            <w:webHidden/>
          </w:rPr>
          <w:t>4</w:t>
        </w:r>
        <w:r>
          <w:rPr>
            <w:noProof/>
            <w:webHidden/>
          </w:rPr>
          <w:fldChar w:fldCharType="end"/>
        </w:r>
      </w:hyperlink>
    </w:p>
    <w:p w14:paraId="235325AA" w14:textId="77777777" w:rsidR="00B44DA8" w:rsidRPr="00205EBC" w:rsidRDefault="00B44DA8">
      <w:pPr>
        <w:pStyle w:val="TOC2"/>
        <w:tabs>
          <w:tab w:val="right" w:leader="dot" w:pos="9627"/>
        </w:tabs>
        <w:rPr>
          <w:rFonts w:ascii="Calibri" w:hAnsi="Calibri" w:cs="Times New Roman"/>
          <w:noProof/>
          <w:lang w:eastAsia="en-AU"/>
        </w:rPr>
      </w:pPr>
      <w:hyperlink w:anchor="_Toc445042201" w:history="1">
        <w:r w:rsidRPr="006F4500">
          <w:rPr>
            <w:rStyle w:val="Hyperlink"/>
            <w:noProof/>
          </w:rPr>
          <w:t>Possible Topics for Agreement Principles</w:t>
        </w:r>
        <w:r>
          <w:rPr>
            <w:noProof/>
            <w:webHidden/>
          </w:rPr>
          <w:tab/>
        </w:r>
        <w:r>
          <w:rPr>
            <w:noProof/>
            <w:webHidden/>
          </w:rPr>
          <w:fldChar w:fldCharType="begin"/>
        </w:r>
        <w:r>
          <w:rPr>
            <w:noProof/>
            <w:webHidden/>
          </w:rPr>
          <w:instrText xml:space="preserve"> PAGEREF _Toc445042201 \h </w:instrText>
        </w:r>
        <w:r>
          <w:rPr>
            <w:noProof/>
            <w:webHidden/>
          </w:rPr>
        </w:r>
        <w:r>
          <w:rPr>
            <w:noProof/>
            <w:webHidden/>
          </w:rPr>
          <w:fldChar w:fldCharType="separate"/>
        </w:r>
        <w:r>
          <w:rPr>
            <w:noProof/>
            <w:webHidden/>
          </w:rPr>
          <w:t>4</w:t>
        </w:r>
        <w:r>
          <w:rPr>
            <w:noProof/>
            <w:webHidden/>
          </w:rPr>
          <w:fldChar w:fldCharType="end"/>
        </w:r>
      </w:hyperlink>
    </w:p>
    <w:p w14:paraId="47D8B935" w14:textId="77777777" w:rsidR="00B44DA8" w:rsidRPr="00205EBC" w:rsidRDefault="00B44DA8">
      <w:pPr>
        <w:pStyle w:val="TOC2"/>
        <w:tabs>
          <w:tab w:val="right" w:leader="dot" w:pos="9627"/>
        </w:tabs>
        <w:rPr>
          <w:rFonts w:ascii="Calibri" w:hAnsi="Calibri" w:cs="Times New Roman"/>
          <w:noProof/>
          <w:lang w:eastAsia="en-AU"/>
        </w:rPr>
      </w:pPr>
      <w:hyperlink w:anchor="_Toc445042202" w:history="1">
        <w:r w:rsidRPr="006F4500">
          <w:rPr>
            <w:rStyle w:val="Hyperlink"/>
            <w:noProof/>
          </w:rPr>
          <w:t>Communication and Operational Process Topics</w:t>
        </w:r>
        <w:r>
          <w:rPr>
            <w:noProof/>
            <w:webHidden/>
          </w:rPr>
          <w:tab/>
        </w:r>
        <w:r>
          <w:rPr>
            <w:noProof/>
            <w:webHidden/>
          </w:rPr>
          <w:fldChar w:fldCharType="begin"/>
        </w:r>
        <w:r>
          <w:rPr>
            <w:noProof/>
            <w:webHidden/>
          </w:rPr>
          <w:instrText xml:space="preserve"> PAGEREF _Toc445042202 \h </w:instrText>
        </w:r>
        <w:r>
          <w:rPr>
            <w:noProof/>
            <w:webHidden/>
          </w:rPr>
        </w:r>
        <w:r>
          <w:rPr>
            <w:noProof/>
            <w:webHidden/>
          </w:rPr>
          <w:fldChar w:fldCharType="separate"/>
        </w:r>
        <w:r>
          <w:rPr>
            <w:noProof/>
            <w:webHidden/>
          </w:rPr>
          <w:t>5</w:t>
        </w:r>
        <w:r>
          <w:rPr>
            <w:noProof/>
            <w:webHidden/>
          </w:rPr>
          <w:fldChar w:fldCharType="end"/>
        </w:r>
      </w:hyperlink>
    </w:p>
    <w:p w14:paraId="604606E9" w14:textId="77777777" w:rsidR="00B44DA8" w:rsidRPr="00205EBC" w:rsidRDefault="00B44DA8">
      <w:pPr>
        <w:pStyle w:val="TOC2"/>
        <w:tabs>
          <w:tab w:val="right" w:leader="dot" w:pos="9627"/>
        </w:tabs>
        <w:rPr>
          <w:rFonts w:ascii="Calibri" w:hAnsi="Calibri" w:cs="Times New Roman"/>
          <w:noProof/>
          <w:lang w:eastAsia="en-AU"/>
        </w:rPr>
      </w:pPr>
      <w:hyperlink w:anchor="_Toc445042203" w:history="1">
        <w:r w:rsidRPr="006F4500">
          <w:rPr>
            <w:rStyle w:val="Hyperlink"/>
            <w:noProof/>
          </w:rPr>
          <w:t>Defining Major and Minor Non-Compliance</w:t>
        </w:r>
        <w:r>
          <w:rPr>
            <w:noProof/>
            <w:webHidden/>
          </w:rPr>
          <w:tab/>
        </w:r>
        <w:r>
          <w:rPr>
            <w:noProof/>
            <w:webHidden/>
          </w:rPr>
          <w:fldChar w:fldCharType="begin"/>
        </w:r>
        <w:r>
          <w:rPr>
            <w:noProof/>
            <w:webHidden/>
          </w:rPr>
          <w:instrText xml:space="preserve"> PAGEREF _Toc445042203 \h </w:instrText>
        </w:r>
        <w:r>
          <w:rPr>
            <w:noProof/>
            <w:webHidden/>
          </w:rPr>
        </w:r>
        <w:r>
          <w:rPr>
            <w:noProof/>
            <w:webHidden/>
          </w:rPr>
          <w:fldChar w:fldCharType="separate"/>
        </w:r>
        <w:r>
          <w:rPr>
            <w:noProof/>
            <w:webHidden/>
          </w:rPr>
          <w:t>5</w:t>
        </w:r>
        <w:r>
          <w:rPr>
            <w:noProof/>
            <w:webHidden/>
          </w:rPr>
          <w:fldChar w:fldCharType="end"/>
        </w:r>
      </w:hyperlink>
    </w:p>
    <w:p w14:paraId="7983FE9E" w14:textId="77777777" w:rsidR="00B44DA8" w:rsidRPr="00205EBC" w:rsidRDefault="00B44DA8">
      <w:pPr>
        <w:pStyle w:val="TOC2"/>
        <w:tabs>
          <w:tab w:val="right" w:leader="dot" w:pos="9627"/>
        </w:tabs>
        <w:rPr>
          <w:rFonts w:ascii="Calibri" w:hAnsi="Calibri" w:cs="Times New Roman"/>
          <w:noProof/>
          <w:lang w:eastAsia="en-AU"/>
        </w:rPr>
      </w:pPr>
      <w:hyperlink w:anchor="_Toc445042204" w:history="1">
        <w:r w:rsidRPr="006F4500">
          <w:rPr>
            <w:rStyle w:val="Hyperlink"/>
            <w:noProof/>
          </w:rPr>
          <w:t>Penalties for Major and Minor Non-Compliance</w:t>
        </w:r>
        <w:r>
          <w:rPr>
            <w:noProof/>
            <w:webHidden/>
          </w:rPr>
          <w:tab/>
        </w:r>
        <w:r>
          <w:rPr>
            <w:noProof/>
            <w:webHidden/>
          </w:rPr>
          <w:fldChar w:fldCharType="begin"/>
        </w:r>
        <w:r>
          <w:rPr>
            <w:noProof/>
            <w:webHidden/>
          </w:rPr>
          <w:instrText xml:space="preserve"> PAGEREF _Toc445042204 \h </w:instrText>
        </w:r>
        <w:r>
          <w:rPr>
            <w:noProof/>
            <w:webHidden/>
          </w:rPr>
        </w:r>
        <w:r>
          <w:rPr>
            <w:noProof/>
            <w:webHidden/>
          </w:rPr>
          <w:fldChar w:fldCharType="separate"/>
        </w:r>
        <w:r>
          <w:rPr>
            <w:noProof/>
            <w:webHidden/>
          </w:rPr>
          <w:t>6</w:t>
        </w:r>
        <w:r>
          <w:rPr>
            <w:noProof/>
            <w:webHidden/>
          </w:rPr>
          <w:fldChar w:fldCharType="end"/>
        </w:r>
      </w:hyperlink>
    </w:p>
    <w:p w14:paraId="57CBFBC4" w14:textId="77777777" w:rsidR="00F779B5" w:rsidRPr="007676E3" w:rsidRDefault="00C27DCD" w:rsidP="00D62299">
      <w:pPr>
        <w:spacing w:before="120"/>
        <w:rPr>
          <w:rFonts w:ascii="Verdana" w:hAnsi="Verdana" w:cs="Tahoma"/>
          <w:sz w:val="20"/>
          <w:szCs w:val="20"/>
        </w:rPr>
        <w:sectPr w:rsidR="00F779B5" w:rsidRPr="007676E3">
          <w:footnotePr>
            <w:pos w:val="beneathText"/>
          </w:footnotePr>
          <w:type w:val="continuous"/>
          <w:pgSz w:w="11905" w:h="16837"/>
          <w:pgMar w:top="1134" w:right="1134" w:bottom="1134" w:left="1134" w:header="720" w:footer="720" w:gutter="0"/>
          <w:cols w:space="720"/>
        </w:sectPr>
      </w:pPr>
      <w:r w:rsidRPr="007676E3">
        <w:rPr>
          <w:rFonts w:ascii="Verdana" w:hAnsi="Verdana" w:cs="Tahoma"/>
          <w:sz w:val="20"/>
          <w:szCs w:val="20"/>
        </w:rPr>
        <w:fldChar w:fldCharType="end"/>
      </w:r>
    </w:p>
    <w:p w14:paraId="47867E85" w14:textId="77777777" w:rsidR="000B1636" w:rsidRPr="007676E3" w:rsidRDefault="000B1636" w:rsidP="000A5431">
      <w:pPr>
        <w:rPr>
          <w:rFonts w:ascii="Verdana" w:hAnsi="Verdana" w:cs="Tahoma"/>
          <w:sz w:val="20"/>
          <w:szCs w:val="20"/>
        </w:rPr>
      </w:pPr>
    </w:p>
    <w:p w14:paraId="0DB098E0" w14:textId="77777777" w:rsidR="000B1636" w:rsidRPr="007676E3" w:rsidRDefault="000B1636" w:rsidP="000B1636">
      <w:pPr>
        <w:pStyle w:val="Heading1"/>
        <w:rPr>
          <w:rFonts w:cs="Tahoma"/>
          <w:szCs w:val="20"/>
        </w:rPr>
      </w:pPr>
      <w:bookmarkStart w:id="2" w:name="_Toc445042193"/>
      <w:r w:rsidRPr="007676E3">
        <w:rPr>
          <w:rFonts w:cs="Tahoma"/>
          <w:szCs w:val="20"/>
        </w:rPr>
        <w:t>Introduction</w:t>
      </w:r>
      <w:bookmarkEnd w:id="2"/>
    </w:p>
    <w:p w14:paraId="4AE573B6" w14:textId="77777777" w:rsidR="000B1636" w:rsidRPr="007676E3" w:rsidRDefault="000B1636" w:rsidP="000B1636">
      <w:pPr>
        <w:rPr>
          <w:rFonts w:ascii="Verdana" w:hAnsi="Verdana" w:cs="Tahoma"/>
          <w:sz w:val="20"/>
          <w:szCs w:val="20"/>
        </w:rPr>
      </w:pPr>
    </w:p>
    <w:p w14:paraId="5F94D8A5" w14:textId="77777777" w:rsidR="008E546C" w:rsidRPr="007676E3" w:rsidRDefault="008E546C" w:rsidP="008E546C">
      <w:pPr>
        <w:spacing w:line="360" w:lineRule="auto"/>
        <w:jc w:val="both"/>
        <w:rPr>
          <w:rFonts w:ascii="Verdana" w:hAnsi="Verdana" w:cs="Tahoma"/>
          <w:sz w:val="20"/>
          <w:szCs w:val="20"/>
        </w:rPr>
      </w:pPr>
      <w:r w:rsidRPr="007676E3">
        <w:rPr>
          <w:rFonts w:ascii="Verdana" w:hAnsi="Verdana" w:cs="Tahoma"/>
          <w:sz w:val="20"/>
          <w:szCs w:val="20"/>
        </w:rPr>
        <w:t>Th</w:t>
      </w:r>
      <w:r w:rsidR="00A577FA">
        <w:rPr>
          <w:rFonts w:ascii="Verdana" w:hAnsi="Verdana" w:cs="Tahoma"/>
          <w:sz w:val="20"/>
          <w:szCs w:val="20"/>
        </w:rPr>
        <w:t>e</w:t>
      </w:r>
      <w:r w:rsidRPr="007676E3">
        <w:rPr>
          <w:rFonts w:ascii="Verdana" w:hAnsi="Verdana" w:cs="Tahoma"/>
          <w:sz w:val="20"/>
          <w:szCs w:val="20"/>
        </w:rPr>
        <w:t xml:space="preserve"> </w:t>
      </w:r>
      <w:r w:rsidR="00770D72" w:rsidRPr="007676E3">
        <w:rPr>
          <w:rFonts w:ascii="Verdana" w:hAnsi="Verdana" w:cs="Tahoma"/>
          <w:sz w:val="20"/>
          <w:szCs w:val="20"/>
        </w:rPr>
        <w:t xml:space="preserve">purpose of this document is to </w:t>
      </w:r>
      <w:r w:rsidR="00010994" w:rsidRPr="007676E3">
        <w:rPr>
          <w:rFonts w:ascii="Verdana" w:hAnsi="Verdana" w:cs="Tahoma"/>
          <w:sz w:val="20"/>
          <w:szCs w:val="20"/>
        </w:rPr>
        <w:t xml:space="preserve">discuss and agree </w:t>
      </w:r>
      <w:r w:rsidR="00C137E0">
        <w:rPr>
          <w:rFonts w:ascii="Verdana" w:hAnsi="Verdana" w:cs="Tahoma"/>
          <w:sz w:val="20"/>
          <w:szCs w:val="20"/>
        </w:rPr>
        <w:t xml:space="preserve">on </w:t>
      </w:r>
      <w:r w:rsidR="00010994" w:rsidRPr="007676E3">
        <w:rPr>
          <w:rFonts w:ascii="Verdana" w:hAnsi="Verdana" w:cs="Tahoma"/>
          <w:sz w:val="20"/>
          <w:szCs w:val="20"/>
        </w:rPr>
        <w:t>the operating norms (principles and communication processes) for &lt;</w:t>
      </w:r>
      <w:r w:rsidR="00E674B5" w:rsidRPr="007676E3">
        <w:rPr>
          <w:rFonts w:ascii="Verdana" w:hAnsi="Verdana" w:cs="Tahoma"/>
          <w:b/>
          <w:i/>
          <w:sz w:val="20"/>
          <w:szCs w:val="20"/>
        </w:rPr>
        <w:t>insert team name&gt;</w:t>
      </w:r>
      <w:r w:rsidR="00E674B5" w:rsidRPr="007676E3">
        <w:rPr>
          <w:rFonts w:ascii="Verdana" w:hAnsi="Verdana" w:cs="Tahoma"/>
          <w:sz w:val="20"/>
          <w:szCs w:val="20"/>
        </w:rPr>
        <w:t xml:space="preserve"> who are </w:t>
      </w:r>
      <w:r w:rsidR="007F3C05" w:rsidRPr="007676E3">
        <w:rPr>
          <w:rFonts w:ascii="Verdana" w:hAnsi="Verdana" w:cs="Tahoma"/>
          <w:sz w:val="20"/>
          <w:szCs w:val="20"/>
        </w:rPr>
        <w:t xml:space="preserve">a team of </w:t>
      </w:r>
      <w:r w:rsidRPr="007676E3">
        <w:rPr>
          <w:rFonts w:ascii="Verdana" w:hAnsi="Verdana" w:cs="Tahoma"/>
          <w:sz w:val="20"/>
          <w:szCs w:val="20"/>
        </w:rPr>
        <w:t xml:space="preserve">students </w:t>
      </w:r>
      <w:r w:rsidR="00E674B5" w:rsidRPr="007676E3">
        <w:rPr>
          <w:rFonts w:ascii="Verdana" w:hAnsi="Verdana" w:cs="Tahoma"/>
          <w:sz w:val="20"/>
          <w:szCs w:val="20"/>
        </w:rPr>
        <w:t xml:space="preserve">in </w:t>
      </w:r>
      <w:r w:rsidR="009A5FD9" w:rsidRPr="007676E3">
        <w:rPr>
          <w:rFonts w:ascii="Verdana" w:hAnsi="Verdana" w:cs="Tahoma"/>
          <w:sz w:val="20"/>
          <w:szCs w:val="20"/>
        </w:rPr>
        <w:t>&lt;</w:t>
      </w:r>
      <w:r w:rsidR="009A5FD9" w:rsidRPr="007676E3">
        <w:rPr>
          <w:rFonts w:ascii="Verdana" w:hAnsi="Verdana" w:cs="Tahoma"/>
          <w:b/>
          <w:i/>
          <w:sz w:val="20"/>
          <w:szCs w:val="20"/>
        </w:rPr>
        <w:t xml:space="preserve">insert </w:t>
      </w:r>
      <w:r w:rsidR="009A5FD9">
        <w:rPr>
          <w:rFonts w:ascii="Verdana" w:hAnsi="Verdana" w:cs="Tahoma"/>
          <w:b/>
          <w:i/>
          <w:sz w:val="20"/>
          <w:szCs w:val="20"/>
        </w:rPr>
        <w:t>subject</w:t>
      </w:r>
      <w:r w:rsidR="009A5FD9" w:rsidRPr="007676E3">
        <w:rPr>
          <w:rFonts w:ascii="Verdana" w:hAnsi="Verdana" w:cs="Tahoma"/>
          <w:b/>
          <w:i/>
          <w:sz w:val="20"/>
          <w:szCs w:val="20"/>
        </w:rPr>
        <w:t xml:space="preserve"> name&gt;</w:t>
      </w:r>
      <w:r w:rsidRPr="007676E3">
        <w:rPr>
          <w:rFonts w:ascii="Verdana" w:hAnsi="Verdana" w:cs="Tahoma"/>
          <w:sz w:val="20"/>
          <w:szCs w:val="20"/>
        </w:rPr>
        <w:t xml:space="preserve">.  </w:t>
      </w:r>
    </w:p>
    <w:p w14:paraId="6C480F60" w14:textId="77777777" w:rsidR="002C77D7" w:rsidRPr="007676E3" w:rsidRDefault="002C77D7" w:rsidP="008E546C">
      <w:pPr>
        <w:spacing w:line="360" w:lineRule="auto"/>
        <w:jc w:val="both"/>
        <w:rPr>
          <w:rFonts w:ascii="Verdana" w:hAnsi="Verdana" w:cs="Tahoma"/>
          <w:sz w:val="20"/>
          <w:szCs w:val="20"/>
        </w:rPr>
      </w:pPr>
    </w:p>
    <w:p w14:paraId="2382C31F" w14:textId="77777777" w:rsidR="00010994" w:rsidRPr="007676E3" w:rsidRDefault="00F65851" w:rsidP="008E546C">
      <w:pPr>
        <w:spacing w:line="360" w:lineRule="auto"/>
        <w:jc w:val="both"/>
        <w:rPr>
          <w:rFonts w:ascii="Verdana" w:hAnsi="Verdana" w:cs="Tahoma"/>
          <w:sz w:val="20"/>
          <w:szCs w:val="20"/>
        </w:rPr>
      </w:pPr>
      <w:r w:rsidRPr="007676E3">
        <w:rPr>
          <w:rFonts w:ascii="Verdana" w:hAnsi="Verdana" w:cs="Tahoma"/>
          <w:sz w:val="20"/>
          <w:szCs w:val="20"/>
        </w:rPr>
        <w:t>Th</w:t>
      </w:r>
      <w:r w:rsidR="00010994" w:rsidRPr="007676E3">
        <w:rPr>
          <w:rFonts w:ascii="Verdana" w:hAnsi="Verdana" w:cs="Tahoma"/>
          <w:sz w:val="20"/>
          <w:szCs w:val="20"/>
        </w:rPr>
        <w:t xml:space="preserve">e aim of the team </w:t>
      </w:r>
      <w:r w:rsidR="005B184B">
        <w:rPr>
          <w:rFonts w:ascii="Verdana" w:hAnsi="Verdana" w:cs="Tahoma"/>
          <w:sz w:val="20"/>
          <w:szCs w:val="20"/>
        </w:rPr>
        <w:t>agreement</w:t>
      </w:r>
      <w:r w:rsidR="00010994" w:rsidRPr="007676E3">
        <w:rPr>
          <w:rFonts w:ascii="Verdana" w:hAnsi="Verdana" w:cs="Tahoma"/>
          <w:sz w:val="20"/>
          <w:szCs w:val="20"/>
        </w:rPr>
        <w:t xml:space="preserve"> is to describe the principles underpinning effective teamwork and how they will be applied by this team during the </w:t>
      </w:r>
      <w:r w:rsidR="00010994" w:rsidRPr="007676E3">
        <w:rPr>
          <w:rFonts w:ascii="Verdana" w:hAnsi="Verdana" w:cs="Tahoma"/>
          <w:i/>
          <w:sz w:val="20"/>
          <w:szCs w:val="20"/>
        </w:rPr>
        <w:t>&lt;</w:t>
      </w:r>
      <w:r w:rsidR="00010994" w:rsidRPr="007676E3">
        <w:rPr>
          <w:rFonts w:ascii="Verdana" w:hAnsi="Verdana" w:cs="Tahoma"/>
          <w:b/>
          <w:i/>
          <w:sz w:val="20"/>
          <w:szCs w:val="20"/>
        </w:rPr>
        <w:t>insert name of project</w:t>
      </w:r>
      <w:r w:rsidR="00010994" w:rsidRPr="007676E3">
        <w:rPr>
          <w:rFonts w:ascii="Verdana" w:hAnsi="Verdana" w:cs="Tahoma"/>
          <w:b/>
          <w:sz w:val="20"/>
          <w:szCs w:val="20"/>
        </w:rPr>
        <w:t>&gt;</w:t>
      </w:r>
      <w:r w:rsidR="00E63D89" w:rsidRPr="007676E3">
        <w:rPr>
          <w:rFonts w:ascii="Verdana" w:hAnsi="Verdana" w:cs="Tahoma"/>
          <w:b/>
          <w:sz w:val="20"/>
          <w:szCs w:val="20"/>
        </w:rPr>
        <w:t xml:space="preserve"> </w:t>
      </w:r>
      <w:r w:rsidR="00E63D89" w:rsidRPr="007676E3">
        <w:rPr>
          <w:rFonts w:ascii="Verdana" w:hAnsi="Verdana" w:cs="Tahoma"/>
          <w:sz w:val="20"/>
          <w:szCs w:val="20"/>
        </w:rPr>
        <w:t>project</w:t>
      </w:r>
      <w:r w:rsidR="00010994" w:rsidRPr="007676E3">
        <w:rPr>
          <w:rFonts w:ascii="Verdana" w:hAnsi="Verdana" w:cs="Tahoma"/>
          <w:sz w:val="20"/>
          <w:szCs w:val="20"/>
        </w:rPr>
        <w:t xml:space="preserve">.  </w:t>
      </w:r>
      <w:r w:rsidR="00E63D89" w:rsidRPr="007676E3">
        <w:rPr>
          <w:rFonts w:ascii="Verdana" w:hAnsi="Verdana" w:cs="Tahoma"/>
          <w:sz w:val="20"/>
          <w:szCs w:val="20"/>
        </w:rPr>
        <w:t>In t</w:t>
      </w:r>
      <w:r w:rsidR="00010994" w:rsidRPr="007676E3">
        <w:rPr>
          <w:rFonts w:ascii="Verdana" w:hAnsi="Verdana" w:cs="Tahoma"/>
          <w:sz w:val="20"/>
          <w:szCs w:val="20"/>
        </w:rPr>
        <w:t xml:space="preserve">his way the </w:t>
      </w:r>
      <w:r w:rsidR="005B184B">
        <w:rPr>
          <w:rFonts w:ascii="Verdana" w:hAnsi="Verdana" w:cs="Tahoma"/>
          <w:sz w:val="20"/>
          <w:szCs w:val="20"/>
        </w:rPr>
        <w:t>agreement</w:t>
      </w:r>
      <w:r w:rsidR="00010994" w:rsidRPr="007676E3">
        <w:rPr>
          <w:rFonts w:ascii="Verdana" w:hAnsi="Verdana" w:cs="Tahoma"/>
          <w:sz w:val="20"/>
          <w:szCs w:val="20"/>
        </w:rPr>
        <w:t xml:space="preserve"> </w:t>
      </w:r>
      <w:r w:rsidRPr="007676E3">
        <w:rPr>
          <w:rFonts w:ascii="Verdana" w:hAnsi="Verdana" w:cs="Tahoma"/>
          <w:sz w:val="20"/>
          <w:szCs w:val="20"/>
        </w:rPr>
        <w:t>provides a communication tool and contract between team members and the</w:t>
      </w:r>
      <w:r w:rsidR="00010994" w:rsidRPr="007676E3">
        <w:rPr>
          <w:rFonts w:ascii="Verdana" w:hAnsi="Verdana" w:cs="Tahoma"/>
          <w:sz w:val="20"/>
          <w:szCs w:val="20"/>
        </w:rPr>
        <w:t xml:space="preserve">ir </w:t>
      </w:r>
      <w:r w:rsidR="00D34773">
        <w:rPr>
          <w:rFonts w:ascii="Verdana" w:hAnsi="Verdana" w:cs="Tahoma"/>
          <w:sz w:val="20"/>
          <w:szCs w:val="20"/>
        </w:rPr>
        <w:t>teaching team</w:t>
      </w:r>
      <w:r w:rsidR="00010994" w:rsidRPr="007676E3">
        <w:rPr>
          <w:rFonts w:ascii="Verdana" w:hAnsi="Verdana" w:cs="Tahoma"/>
          <w:sz w:val="20"/>
          <w:szCs w:val="20"/>
        </w:rPr>
        <w:t xml:space="preserve"> regarding </w:t>
      </w:r>
      <w:r w:rsidRPr="007676E3">
        <w:rPr>
          <w:rFonts w:ascii="Verdana" w:hAnsi="Verdana" w:cs="Tahoma"/>
          <w:sz w:val="20"/>
          <w:szCs w:val="20"/>
        </w:rPr>
        <w:t>their obligations</w:t>
      </w:r>
      <w:r w:rsidR="00E63D89" w:rsidRPr="007676E3">
        <w:rPr>
          <w:rFonts w:ascii="Verdana" w:hAnsi="Verdana" w:cs="Tahoma"/>
          <w:sz w:val="20"/>
          <w:szCs w:val="20"/>
        </w:rPr>
        <w:t>, respons</w:t>
      </w:r>
      <w:r w:rsidR="00D34773">
        <w:rPr>
          <w:rFonts w:ascii="Verdana" w:hAnsi="Verdana" w:cs="Tahoma"/>
          <w:sz w:val="20"/>
          <w:szCs w:val="20"/>
        </w:rPr>
        <w:t xml:space="preserve">ibilities, </w:t>
      </w:r>
      <w:r w:rsidRPr="007676E3">
        <w:rPr>
          <w:rFonts w:ascii="Verdana" w:hAnsi="Verdana" w:cs="Tahoma"/>
          <w:sz w:val="20"/>
          <w:szCs w:val="20"/>
        </w:rPr>
        <w:t xml:space="preserve">activities </w:t>
      </w:r>
      <w:r w:rsidR="00D34773">
        <w:rPr>
          <w:rFonts w:ascii="Verdana" w:hAnsi="Verdana" w:cs="Tahoma"/>
          <w:sz w:val="20"/>
          <w:szCs w:val="20"/>
        </w:rPr>
        <w:t xml:space="preserve">and grades </w:t>
      </w:r>
      <w:r w:rsidRPr="007676E3">
        <w:rPr>
          <w:rFonts w:ascii="Verdana" w:hAnsi="Verdana" w:cs="Tahoma"/>
          <w:sz w:val="20"/>
          <w:szCs w:val="20"/>
        </w:rPr>
        <w:t>to ensure successful process</w:t>
      </w:r>
      <w:r w:rsidR="00E63D89" w:rsidRPr="007676E3">
        <w:rPr>
          <w:rFonts w:ascii="Verdana" w:hAnsi="Verdana" w:cs="Tahoma"/>
          <w:sz w:val="20"/>
          <w:szCs w:val="20"/>
        </w:rPr>
        <w:t>es</w:t>
      </w:r>
      <w:r w:rsidRPr="007676E3">
        <w:rPr>
          <w:rFonts w:ascii="Verdana" w:hAnsi="Verdana" w:cs="Tahoma"/>
          <w:sz w:val="20"/>
          <w:szCs w:val="20"/>
        </w:rPr>
        <w:t>, product, and outcome.</w:t>
      </w:r>
      <w:r w:rsidR="00EF385B" w:rsidRPr="007676E3">
        <w:rPr>
          <w:rFonts w:ascii="Verdana" w:hAnsi="Verdana" w:cs="Tahoma"/>
          <w:sz w:val="20"/>
          <w:szCs w:val="20"/>
        </w:rPr>
        <w:t xml:space="preserve"> </w:t>
      </w:r>
      <w:r w:rsidRPr="007676E3">
        <w:rPr>
          <w:rFonts w:ascii="Verdana" w:hAnsi="Verdana" w:cs="Tahoma"/>
          <w:sz w:val="20"/>
          <w:szCs w:val="20"/>
        </w:rPr>
        <w:t xml:space="preserve"> </w:t>
      </w:r>
    </w:p>
    <w:p w14:paraId="6A844FCE" w14:textId="77777777" w:rsidR="00010994" w:rsidRPr="007676E3" w:rsidRDefault="00010994" w:rsidP="008E546C">
      <w:pPr>
        <w:spacing w:line="360" w:lineRule="auto"/>
        <w:jc w:val="both"/>
        <w:rPr>
          <w:rFonts w:ascii="Verdana" w:hAnsi="Verdana" w:cs="Tahoma"/>
          <w:sz w:val="20"/>
          <w:szCs w:val="20"/>
        </w:rPr>
      </w:pPr>
    </w:p>
    <w:p w14:paraId="70F67FFA" w14:textId="77777777" w:rsidR="008E546C" w:rsidRPr="007676E3" w:rsidRDefault="008E546C" w:rsidP="008E546C">
      <w:pPr>
        <w:spacing w:line="360" w:lineRule="auto"/>
        <w:jc w:val="both"/>
        <w:rPr>
          <w:rFonts w:ascii="Verdana" w:hAnsi="Verdana" w:cs="Tahoma"/>
          <w:sz w:val="20"/>
          <w:szCs w:val="20"/>
        </w:rPr>
      </w:pPr>
      <w:r w:rsidRPr="007676E3">
        <w:rPr>
          <w:rFonts w:ascii="Verdana" w:hAnsi="Verdana" w:cs="Tahoma"/>
          <w:sz w:val="20"/>
          <w:szCs w:val="20"/>
        </w:rPr>
        <w:t xml:space="preserve">This </w:t>
      </w:r>
      <w:r w:rsidR="00010994" w:rsidRPr="007676E3">
        <w:rPr>
          <w:rFonts w:ascii="Verdana" w:hAnsi="Verdana" w:cs="Tahoma"/>
          <w:sz w:val="20"/>
          <w:szCs w:val="20"/>
        </w:rPr>
        <w:t xml:space="preserve">document </w:t>
      </w:r>
      <w:r w:rsidRPr="007676E3">
        <w:rPr>
          <w:rFonts w:ascii="Verdana" w:hAnsi="Verdana" w:cs="Tahoma"/>
          <w:sz w:val="20"/>
          <w:szCs w:val="20"/>
        </w:rPr>
        <w:t>includes:</w:t>
      </w:r>
    </w:p>
    <w:p w14:paraId="3B989A79" w14:textId="77777777" w:rsidR="008E546C" w:rsidRPr="007676E3" w:rsidRDefault="00E63D89" w:rsidP="008E546C">
      <w:pPr>
        <w:numPr>
          <w:ilvl w:val="0"/>
          <w:numId w:val="2"/>
        </w:numPr>
        <w:spacing w:line="360" w:lineRule="auto"/>
        <w:jc w:val="both"/>
        <w:rPr>
          <w:rFonts w:ascii="Verdana" w:hAnsi="Verdana" w:cs="Tahoma"/>
          <w:sz w:val="20"/>
          <w:szCs w:val="20"/>
        </w:rPr>
      </w:pPr>
      <w:r w:rsidRPr="007676E3">
        <w:rPr>
          <w:rFonts w:ascii="Verdana" w:hAnsi="Verdana" w:cs="Tahoma"/>
          <w:sz w:val="20"/>
          <w:szCs w:val="20"/>
        </w:rPr>
        <w:t xml:space="preserve">High level principles </w:t>
      </w:r>
      <w:r w:rsidR="00E07C89" w:rsidRPr="007676E3">
        <w:rPr>
          <w:rFonts w:ascii="Verdana" w:hAnsi="Verdana" w:cs="Tahoma"/>
          <w:sz w:val="20"/>
          <w:szCs w:val="20"/>
        </w:rPr>
        <w:t>contributing to an effective team</w:t>
      </w:r>
      <w:r w:rsidR="00054528" w:rsidRPr="007676E3">
        <w:rPr>
          <w:rFonts w:ascii="Verdana" w:hAnsi="Verdana" w:cs="Tahoma"/>
          <w:sz w:val="20"/>
          <w:szCs w:val="20"/>
        </w:rPr>
        <w:t>;</w:t>
      </w:r>
    </w:p>
    <w:p w14:paraId="686AE926" w14:textId="77777777" w:rsidR="00E07C89" w:rsidRPr="007676E3" w:rsidRDefault="00E07C89" w:rsidP="008E546C">
      <w:pPr>
        <w:numPr>
          <w:ilvl w:val="0"/>
          <w:numId w:val="2"/>
        </w:numPr>
        <w:spacing w:line="360" w:lineRule="auto"/>
        <w:jc w:val="both"/>
        <w:rPr>
          <w:rFonts w:ascii="Verdana" w:hAnsi="Verdana" w:cs="Tahoma"/>
          <w:sz w:val="20"/>
          <w:szCs w:val="20"/>
        </w:rPr>
      </w:pPr>
      <w:r w:rsidRPr="007676E3">
        <w:rPr>
          <w:rFonts w:ascii="Verdana" w:hAnsi="Verdana" w:cs="Tahoma"/>
          <w:sz w:val="20"/>
          <w:szCs w:val="20"/>
        </w:rPr>
        <w:t>Agreed communication and operational processes to action the principles.</w:t>
      </w:r>
    </w:p>
    <w:p w14:paraId="687F44CC" w14:textId="77777777" w:rsidR="00E07C89" w:rsidRPr="007676E3" w:rsidRDefault="00E07C89" w:rsidP="008E546C">
      <w:pPr>
        <w:numPr>
          <w:ilvl w:val="0"/>
          <w:numId w:val="2"/>
        </w:numPr>
        <w:spacing w:line="360" w:lineRule="auto"/>
        <w:jc w:val="both"/>
        <w:rPr>
          <w:rFonts w:ascii="Verdana" w:hAnsi="Verdana" w:cs="Tahoma"/>
          <w:sz w:val="20"/>
          <w:szCs w:val="20"/>
        </w:rPr>
      </w:pPr>
      <w:r w:rsidRPr="007676E3">
        <w:rPr>
          <w:rFonts w:ascii="Verdana" w:hAnsi="Verdana" w:cs="Tahoma"/>
          <w:sz w:val="20"/>
          <w:szCs w:val="20"/>
        </w:rPr>
        <w:t xml:space="preserve">Definitions of minor and major non-compliance and examples of instances that may constitute a breach of the </w:t>
      </w:r>
      <w:r w:rsidR="005B184B">
        <w:rPr>
          <w:rFonts w:ascii="Verdana" w:hAnsi="Verdana" w:cs="Tahoma"/>
          <w:sz w:val="20"/>
          <w:szCs w:val="20"/>
        </w:rPr>
        <w:t>agreement</w:t>
      </w:r>
      <w:r w:rsidRPr="007676E3">
        <w:rPr>
          <w:rFonts w:ascii="Verdana" w:hAnsi="Verdana" w:cs="Tahoma"/>
          <w:sz w:val="20"/>
          <w:szCs w:val="20"/>
        </w:rPr>
        <w:t>’s conditions.</w:t>
      </w:r>
    </w:p>
    <w:p w14:paraId="757F38D2" w14:textId="77777777" w:rsidR="00E07C89" w:rsidRPr="007676E3" w:rsidRDefault="00E07C89" w:rsidP="008E546C">
      <w:pPr>
        <w:numPr>
          <w:ilvl w:val="0"/>
          <w:numId w:val="2"/>
        </w:numPr>
        <w:spacing w:line="360" w:lineRule="auto"/>
        <w:jc w:val="both"/>
        <w:rPr>
          <w:rFonts w:ascii="Verdana" w:hAnsi="Verdana" w:cs="Tahoma"/>
          <w:sz w:val="20"/>
          <w:szCs w:val="20"/>
        </w:rPr>
      </w:pPr>
      <w:r w:rsidRPr="007676E3">
        <w:rPr>
          <w:rFonts w:ascii="Verdana" w:hAnsi="Verdana" w:cs="Tahoma"/>
          <w:sz w:val="20"/>
          <w:szCs w:val="20"/>
        </w:rPr>
        <w:t>Dispute resolution and conflict management processes.</w:t>
      </w:r>
    </w:p>
    <w:p w14:paraId="2CB3D404" w14:textId="77777777" w:rsidR="000B1636" w:rsidRPr="007676E3" w:rsidRDefault="000B1636" w:rsidP="000B1636">
      <w:pPr>
        <w:rPr>
          <w:rFonts w:ascii="Verdana" w:hAnsi="Verdana" w:cs="Tahoma"/>
          <w:sz w:val="20"/>
          <w:szCs w:val="20"/>
        </w:rPr>
      </w:pPr>
    </w:p>
    <w:p w14:paraId="09D95D85" w14:textId="77777777" w:rsidR="006356CE" w:rsidRPr="007676E3" w:rsidRDefault="006356CE" w:rsidP="001B64F8">
      <w:pPr>
        <w:pStyle w:val="Heading1"/>
      </w:pPr>
      <w:bookmarkStart w:id="3" w:name="_Toc445042194"/>
      <w:r w:rsidRPr="007676E3">
        <w:t xml:space="preserve">Team </w:t>
      </w:r>
      <w:r w:rsidR="005B184B">
        <w:t>Agreement</w:t>
      </w:r>
      <w:bookmarkEnd w:id="3"/>
      <w:r w:rsidR="0070120C" w:rsidRPr="007676E3">
        <w:t xml:space="preserve"> </w:t>
      </w:r>
    </w:p>
    <w:p w14:paraId="72E57667" w14:textId="77777777" w:rsidR="006356CE" w:rsidRPr="007676E3" w:rsidRDefault="006356CE" w:rsidP="006356CE">
      <w:pPr>
        <w:rPr>
          <w:rFonts w:ascii="Verdana" w:hAnsi="Verdana" w:cs="Tahoma"/>
          <w:sz w:val="20"/>
          <w:szCs w:val="20"/>
        </w:rPr>
      </w:pPr>
    </w:p>
    <w:p w14:paraId="67FC4B5F" w14:textId="77777777" w:rsidR="002927E0" w:rsidRDefault="006356CE" w:rsidP="002927E0">
      <w:pPr>
        <w:spacing w:line="360" w:lineRule="auto"/>
        <w:jc w:val="both"/>
      </w:pPr>
      <w:r w:rsidRPr="007676E3">
        <w:t xml:space="preserve">All team members </w:t>
      </w:r>
      <w:r w:rsidR="005B184B">
        <w:t xml:space="preserve">must have </w:t>
      </w:r>
      <w:r w:rsidRPr="007676E3">
        <w:t xml:space="preserve">participated in the formulation of this </w:t>
      </w:r>
      <w:r w:rsidR="00EB10A7" w:rsidRPr="007676E3">
        <w:t xml:space="preserve">Team </w:t>
      </w:r>
      <w:r w:rsidR="005B184B">
        <w:t>Agreement</w:t>
      </w:r>
      <w:r w:rsidR="00EB10A7" w:rsidRPr="007676E3">
        <w:t xml:space="preserve"> </w:t>
      </w:r>
      <w:r w:rsidRPr="007676E3">
        <w:t xml:space="preserve">and </w:t>
      </w:r>
      <w:r w:rsidR="005B184B">
        <w:t xml:space="preserve">are </w:t>
      </w:r>
      <w:r w:rsidRPr="007676E3">
        <w:t>commit</w:t>
      </w:r>
      <w:r w:rsidR="005B184B">
        <w:t>ted</w:t>
      </w:r>
      <w:r w:rsidRPr="007676E3">
        <w:t xml:space="preserve"> to abide by it.</w:t>
      </w:r>
    </w:p>
    <w:p w14:paraId="54E46263" w14:textId="77777777" w:rsidR="006356CE" w:rsidRPr="002927E0" w:rsidRDefault="0020274C" w:rsidP="001B64F8">
      <w:pPr>
        <w:pStyle w:val="Heading2"/>
      </w:pPr>
      <w:bookmarkStart w:id="4" w:name="_Toc445042195"/>
      <w:r w:rsidRPr="002927E0">
        <w:t xml:space="preserve">Team </w:t>
      </w:r>
      <w:r w:rsidR="006356CE" w:rsidRPr="002927E0">
        <w:t>Principles</w:t>
      </w:r>
      <w:r w:rsidRPr="002927E0">
        <w:t xml:space="preserve"> and Proce</w:t>
      </w:r>
      <w:r w:rsidR="005D51D5" w:rsidRPr="002927E0">
        <w:t>sses</w:t>
      </w:r>
      <w:bookmarkEnd w:id="4"/>
    </w:p>
    <w:p w14:paraId="589F58DD" w14:textId="77777777" w:rsidR="00EB10A7" w:rsidRPr="007676E3" w:rsidRDefault="00EB10A7" w:rsidP="00EB10A7">
      <w:pPr>
        <w:rPr>
          <w:rFonts w:ascii="Verdana" w:hAnsi="Verdana" w:cs="Tahoma"/>
          <w:sz w:val="20"/>
          <w:szCs w:val="20"/>
        </w:rPr>
      </w:pPr>
    </w:p>
    <w:p w14:paraId="7420FB83" w14:textId="77777777" w:rsidR="00B333BD" w:rsidRDefault="00D34773" w:rsidP="005D51D5">
      <w:pPr>
        <w:spacing w:line="360" w:lineRule="auto"/>
        <w:jc w:val="both"/>
        <w:rPr>
          <w:rFonts w:ascii="Verdana" w:hAnsi="Verdana" w:cs="Tahoma"/>
          <w:b/>
          <w:i/>
          <w:sz w:val="20"/>
          <w:szCs w:val="20"/>
        </w:rPr>
      </w:pPr>
      <w:r>
        <w:rPr>
          <w:rFonts w:ascii="Verdana" w:hAnsi="Verdana" w:cs="Tahoma"/>
          <w:b/>
          <w:i/>
          <w:sz w:val="20"/>
          <w:szCs w:val="20"/>
        </w:rPr>
        <w:t>&lt;</w:t>
      </w:r>
      <w:r w:rsidR="006356CE" w:rsidRPr="007676E3">
        <w:rPr>
          <w:rFonts w:ascii="Verdana" w:hAnsi="Verdana" w:cs="Tahoma"/>
          <w:b/>
          <w:i/>
          <w:sz w:val="20"/>
          <w:szCs w:val="20"/>
        </w:rPr>
        <w:t xml:space="preserve">Record your team’s agreed principles of </w:t>
      </w:r>
      <w:r w:rsidR="00EB10A7" w:rsidRPr="007676E3">
        <w:rPr>
          <w:rFonts w:ascii="Verdana" w:hAnsi="Verdana" w:cs="Tahoma"/>
          <w:b/>
          <w:i/>
          <w:sz w:val="20"/>
          <w:szCs w:val="20"/>
        </w:rPr>
        <w:t>behaviour</w:t>
      </w:r>
      <w:r w:rsidR="005D51D5">
        <w:rPr>
          <w:rFonts w:ascii="Verdana" w:hAnsi="Verdana" w:cs="Tahoma"/>
          <w:b/>
          <w:i/>
          <w:sz w:val="20"/>
          <w:szCs w:val="20"/>
        </w:rPr>
        <w:t>,</w:t>
      </w:r>
      <w:r w:rsidR="00EB10A7" w:rsidRPr="007676E3">
        <w:rPr>
          <w:rFonts w:ascii="Verdana" w:hAnsi="Verdana" w:cs="Tahoma"/>
          <w:b/>
          <w:i/>
          <w:sz w:val="20"/>
          <w:szCs w:val="20"/>
        </w:rPr>
        <w:t xml:space="preserve"> </w:t>
      </w:r>
      <w:r w:rsidR="005D51D5" w:rsidRPr="007676E3">
        <w:rPr>
          <w:rFonts w:ascii="Verdana" w:hAnsi="Verdana" w:cs="Tahoma"/>
          <w:b/>
          <w:i/>
          <w:sz w:val="20"/>
          <w:szCs w:val="20"/>
        </w:rPr>
        <w:t xml:space="preserve">communication and operational processes </w:t>
      </w:r>
      <w:r>
        <w:rPr>
          <w:rFonts w:ascii="Verdana" w:hAnsi="Verdana" w:cs="Tahoma"/>
          <w:b/>
          <w:i/>
          <w:sz w:val="20"/>
          <w:szCs w:val="20"/>
        </w:rPr>
        <w:t>here.&gt;</w:t>
      </w:r>
      <w:r w:rsidR="00EB10A7" w:rsidRPr="007676E3">
        <w:rPr>
          <w:rFonts w:ascii="Verdana" w:hAnsi="Verdana" w:cs="Tahoma"/>
          <w:b/>
          <w:i/>
          <w:sz w:val="20"/>
          <w:szCs w:val="20"/>
        </w:rPr>
        <w:t xml:space="preserve"> </w:t>
      </w:r>
    </w:p>
    <w:p w14:paraId="305DB9A4" w14:textId="77777777" w:rsidR="00B333BD" w:rsidRDefault="00B333BD" w:rsidP="005D51D5">
      <w:pPr>
        <w:spacing w:line="360" w:lineRule="auto"/>
        <w:jc w:val="both"/>
        <w:rPr>
          <w:rFonts w:ascii="Verdana" w:hAnsi="Verdana" w:cs="Tahoma"/>
          <w:b/>
          <w:i/>
          <w:sz w:val="20"/>
          <w:szCs w:val="20"/>
        </w:rPr>
      </w:pPr>
    </w:p>
    <w:p w14:paraId="16A79588" w14:textId="77777777" w:rsidR="00B333BD" w:rsidRDefault="00B333BD" w:rsidP="00B333BD">
      <w:pPr>
        <w:pBdr>
          <w:top w:val="single" w:sz="4" w:space="1" w:color="auto"/>
          <w:left w:val="single" w:sz="4" w:space="4" w:color="auto"/>
          <w:bottom w:val="single" w:sz="4" w:space="1" w:color="auto"/>
          <w:right w:val="single" w:sz="4" w:space="4" w:color="auto"/>
        </w:pBdr>
        <w:spacing w:line="360" w:lineRule="auto"/>
        <w:jc w:val="both"/>
        <w:rPr>
          <w:rFonts w:ascii="Verdana" w:hAnsi="Verdana" w:cs="Tahoma"/>
          <w:sz w:val="20"/>
          <w:szCs w:val="20"/>
        </w:rPr>
      </w:pPr>
      <w:r>
        <w:rPr>
          <w:rFonts w:ascii="Verdana" w:hAnsi="Verdana" w:cs="Tahoma"/>
          <w:sz w:val="20"/>
          <w:szCs w:val="20"/>
        </w:rPr>
        <w:t xml:space="preserve">EXPLANATORY NOTES:  </w:t>
      </w:r>
    </w:p>
    <w:p w14:paraId="36204ACA" w14:textId="77777777" w:rsidR="00B333BD" w:rsidRPr="00B333BD" w:rsidRDefault="00010994" w:rsidP="00B333BD">
      <w:pPr>
        <w:pBdr>
          <w:top w:val="single" w:sz="4" w:space="1" w:color="auto"/>
          <w:left w:val="single" w:sz="4" w:space="4" w:color="auto"/>
          <w:bottom w:val="single" w:sz="4" w:space="1" w:color="auto"/>
          <w:right w:val="single" w:sz="4" w:space="4" w:color="auto"/>
        </w:pBdr>
        <w:spacing w:line="360" w:lineRule="auto"/>
        <w:jc w:val="both"/>
        <w:rPr>
          <w:rFonts w:ascii="Verdana" w:hAnsi="Verdana" w:cs="Tahoma"/>
          <w:sz w:val="20"/>
          <w:szCs w:val="20"/>
        </w:rPr>
      </w:pPr>
      <w:r w:rsidRPr="00B333BD">
        <w:rPr>
          <w:rFonts w:ascii="Verdana" w:hAnsi="Verdana" w:cs="Tahoma"/>
          <w:sz w:val="20"/>
          <w:szCs w:val="20"/>
        </w:rPr>
        <w:t xml:space="preserve">Principles should be high level statements that describe </w:t>
      </w:r>
      <w:r w:rsidRPr="00B333BD">
        <w:rPr>
          <w:rFonts w:ascii="Verdana" w:hAnsi="Verdana" w:cs="Tahoma"/>
          <w:b/>
          <w:sz w:val="20"/>
          <w:szCs w:val="20"/>
        </w:rPr>
        <w:t>what</w:t>
      </w:r>
      <w:r w:rsidRPr="00B333BD">
        <w:rPr>
          <w:rFonts w:ascii="Verdana" w:hAnsi="Verdana" w:cs="Tahoma"/>
          <w:sz w:val="20"/>
          <w:szCs w:val="20"/>
        </w:rPr>
        <w:t xml:space="preserve"> your team considers to be the key values, beliefs and norms that contribute to an effective team</w:t>
      </w:r>
      <w:r w:rsidR="00E132A5" w:rsidRPr="00B333BD">
        <w:rPr>
          <w:rFonts w:ascii="Verdana" w:hAnsi="Verdana" w:cs="Tahoma"/>
          <w:sz w:val="20"/>
          <w:szCs w:val="20"/>
        </w:rPr>
        <w:t xml:space="preserve"> environment</w:t>
      </w:r>
      <w:r w:rsidRPr="00B333BD">
        <w:rPr>
          <w:rFonts w:ascii="Verdana" w:hAnsi="Verdana" w:cs="Tahoma"/>
          <w:sz w:val="20"/>
          <w:szCs w:val="20"/>
        </w:rPr>
        <w:t>.</w:t>
      </w:r>
      <w:r w:rsidR="005D51D5" w:rsidRPr="00B333BD">
        <w:rPr>
          <w:rFonts w:ascii="Verdana" w:hAnsi="Verdana" w:cs="Tahoma"/>
          <w:sz w:val="20"/>
          <w:szCs w:val="20"/>
        </w:rPr>
        <w:t xml:space="preserve"> </w:t>
      </w:r>
      <w:r w:rsidR="00B333BD" w:rsidRPr="00B333BD">
        <w:rPr>
          <w:rFonts w:ascii="Verdana" w:hAnsi="Verdana" w:cs="Tahoma"/>
          <w:sz w:val="20"/>
          <w:szCs w:val="20"/>
        </w:rPr>
        <w:t xml:space="preserve"> For example you may adopt a principle that is “show respect for one another”.</w:t>
      </w:r>
    </w:p>
    <w:p w14:paraId="0FE1ECB2" w14:textId="77777777" w:rsidR="00B333BD" w:rsidRPr="00B333BD" w:rsidRDefault="00B333BD" w:rsidP="00B333BD">
      <w:pPr>
        <w:pBdr>
          <w:top w:val="single" w:sz="4" w:space="1" w:color="auto"/>
          <w:left w:val="single" w:sz="4" w:space="4" w:color="auto"/>
          <w:bottom w:val="single" w:sz="4" w:space="1" w:color="auto"/>
          <w:right w:val="single" w:sz="4" w:space="4" w:color="auto"/>
        </w:pBdr>
        <w:spacing w:line="360" w:lineRule="auto"/>
        <w:jc w:val="both"/>
        <w:rPr>
          <w:rFonts w:ascii="Verdana" w:hAnsi="Verdana" w:cs="Tahoma"/>
          <w:sz w:val="20"/>
          <w:szCs w:val="20"/>
        </w:rPr>
      </w:pPr>
    </w:p>
    <w:p w14:paraId="69421CD0" w14:textId="77777777" w:rsidR="00B333BD" w:rsidRPr="00B333BD" w:rsidRDefault="00A74552" w:rsidP="00B333BD">
      <w:pPr>
        <w:pBdr>
          <w:top w:val="single" w:sz="4" w:space="1" w:color="auto"/>
          <w:left w:val="single" w:sz="4" w:space="4" w:color="auto"/>
          <w:bottom w:val="single" w:sz="4" w:space="1" w:color="auto"/>
          <w:right w:val="single" w:sz="4" w:space="4" w:color="auto"/>
        </w:pBdr>
        <w:spacing w:line="360" w:lineRule="auto"/>
        <w:jc w:val="both"/>
        <w:rPr>
          <w:rFonts w:ascii="Verdana" w:hAnsi="Verdana" w:cs="Tahoma"/>
          <w:sz w:val="20"/>
          <w:szCs w:val="20"/>
        </w:rPr>
      </w:pPr>
      <w:r>
        <w:rPr>
          <w:rFonts w:ascii="Verdana" w:hAnsi="Verdana" w:cs="Tahoma"/>
          <w:sz w:val="20"/>
          <w:szCs w:val="20"/>
        </w:rPr>
        <w:t>Each principle should be accompanied by a</w:t>
      </w:r>
      <w:r w:rsidR="00B333BD" w:rsidRPr="00B333BD">
        <w:rPr>
          <w:rFonts w:ascii="Verdana" w:hAnsi="Verdana" w:cs="Tahoma"/>
          <w:sz w:val="20"/>
          <w:szCs w:val="20"/>
        </w:rPr>
        <w:t xml:space="preserve"> rationale </w:t>
      </w:r>
      <w:r>
        <w:rPr>
          <w:rFonts w:ascii="Verdana" w:hAnsi="Verdana" w:cs="Tahoma"/>
          <w:sz w:val="20"/>
          <w:szCs w:val="20"/>
        </w:rPr>
        <w:t xml:space="preserve">that </w:t>
      </w:r>
      <w:r w:rsidR="00B333BD" w:rsidRPr="00B333BD">
        <w:rPr>
          <w:rFonts w:ascii="Verdana" w:hAnsi="Verdana" w:cs="Tahoma"/>
          <w:sz w:val="20"/>
          <w:szCs w:val="20"/>
        </w:rPr>
        <w:t xml:space="preserve">explains </w:t>
      </w:r>
      <w:r w:rsidR="00B333BD" w:rsidRPr="00B333BD">
        <w:rPr>
          <w:rFonts w:ascii="Verdana" w:hAnsi="Verdana" w:cs="Tahoma"/>
          <w:b/>
          <w:sz w:val="20"/>
          <w:szCs w:val="20"/>
        </w:rPr>
        <w:t>why</w:t>
      </w:r>
      <w:r w:rsidR="00B333BD" w:rsidRPr="00B333BD">
        <w:rPr>
          <w:rFonts w:ascii="Verdana" w:hAnsi="Verdana" w:cs="Tahoma"/>
          <w:sz w:val="20"/>
          <w:szCs w:val="20"/>
        </w:rPr>
        <w:t xml:space="preserve"> your team has agreed to follow the stated principle. </w:t>
      </w:r>
      <w:r>
        <w:rPr>
          <w:rFonts w:ascii="Verdana" w:hAnsi="Verdana" w:cs="Tahoma"/>
          <w:sz w:val="20"/>
          <w:szCs w:val="20"/>
        </w:rPr>
        <w:t xml:space="preserve"> </w:t>
      </w:r>
      <w:r w:rsidR="00B333BD" w:rsidRPr="00B333BD">
        <w:rPr>
          <w:rFonts w:ascii="Verdana" w:hAnsi="Verdana" w:cs="Tahoma"/>
          <w:sz w:val="20"/>
          <w:szCs w:val="20"/>
        </w:rPr>
        <w:t>For example</w:t>
      </w:r>
      <w:r>
        <w:rPr>
          <w:rFonts w:ascii="Verdana" w:hAnsi="Verdana" w:cs="Tahoma"/>
          <w:sz w:val="20"/>
          <w:szCs w:val="20"/>
        </w:rPr>
        <w:t>,</w:t>
      </w:r>
      <w:r w:rsidR="00B333BD" w:rsidRPr="00B333BD">
        <w:rPr>
          <w:rFonts w:ascii="Verdana" w:hAnsi="Verdana" w:cs="Tahoma"/>
          <w:sz w:val="20"/>
          <w:szCs w:val="20"/>
        </w:rPr>
        <w:t xml:space="preserve"> the rationale </w:t>
      </w:r>
      <w:r>
        <w:rPr>
          <w:rFonts w:ascii="Verdana" w:hAnsi="Verdana" w:cs="Tahoma"/>
          <w:sz w:val="20"/>
          <w:szCs w:val="20"/>
        </w:rPr>
        <w:t xml:space="preserve">that </w:t>
      </w:r>
      <w:r w:rsidR="00B333BD" w:rsidRPr="00B333BD">
        <w:rPr>
          <w:rFonts w:ascii="Verdana" w:hAnsi="Verdana" w:cs="Tahoma"/>
          <w:sz w:val="20"/>
          <w:szCs w:val="20"/>
        </w:rPr>
        <w:t>explain</w:t>
      </w:r>
      <w:r>
        <w:rPr>
          <w:rFonts w:ascii="Verdana" w:hAnsi="Verdana" w:cs="Tahoma"/>
          <w:sz w:val="20"/>
          <w:szCs w:val="20"/>
        </w:rPr>
        <w:t xml:space="preserve">s </w:t>
      </w:r>
      <w:r w:rsidR="00B333BD" w:rsidRPr="00B333BD">
        <w:rPr>
          <w:rFonts w:ascii="Verdana" w:hAnsi="Verdana" w:cs="Tahoma"/>
          <w:sz w:val="20"/>
          <w:szCs w:val="20"/>
        </w:rPr>
        <w:t xml:space="preserve">the </w:t>
      </w:r>
      <w:r>
        <w:rPr>
          <w:rFonts w:ascii="Verdana" w:hAnsi="Verdana" w:cs="Tahoma"/>
          <w:sz w:val="20"/>
          <w:szCs w:val="20"/>
        </w:rPr>
        <w:t xml:space="preserve">adoption of a </w:t>
      </w:r>
      <w:r w:rsidR="00B333BD" w:rsidRPr="00B333BD">
        <w:rPr>
          <w:rFonts w:ascii="Verdana" w:hAnsi="Verdana" w:cs="Tahoma"/>
          <w:sz w:val="20"/>
          <w:szCs w:val="20"/>
        </w:rPr>
        <w:t>“Respect” principle is: a healthy atmosphere will facilitate positive team outcomes.</w:t>
      </w:r>
    </w:p>
    <w:p w14:paraId="28584196" w14:textId="77777777" w:rsidR="00B333BD" w:rsidRPr="00B333BD" w:rsidRDefault="00B333BD" w:rsidP="00B333BD">
      <w:pPr>
        <w:pBdr>
          <w:top w:val="single" w:sz="4" w:space="1" w:color="auto"/>
          <w:left w:val="single" w:sz="4" w:space="4" w:color="auto"/>
          <w:bottom w:val="single" w:sz="4" w:space="1" w:color="auto"/>
          <w:right w:val="single" w:sz="4" w:space="4" w:color="auto"/>
        </w:pBdr>
        <w:spacing w:line="360" w:lineRule="auto"/>
        <w:jc w:val="both"/>
        <w:rPr>
          <w:rFonts w:ascii="Verdana" w:hAnsi="Verdana" w:cs="Tahoma"/>
          <w:sz w:val="20"/>
          <w:szCs w:val="20"/>
        </w:rPr>
      </w:pPr>
    </w:p>
    <w:p w14:paraId="5CD8F227" w14:textId="77777777" w:rsidR="00B333BD" w:rsidRPr="00B333BD" w:rsidRDefault="00B333BD" w:rsidP="00B333BD">
      <w:pPr>
        <w:pBdr>
          <w:top w:val="single" w:sz="4" w:space="1" w:color="auto"/>
          <w:left w:val="single" w:sz="4" w:space="4" w:color="auto"/>
          <w:bottom w:val="single" w:sz="4" w:space="1" w:color="auto"/>
          <w:right w:val="single" w:sz="4" w:space="4" w:color="auto"/>
        </w:pBdr>
        <w:spacing w:line="360" w:lineRule="auto"/>
        <w:jc w:val="both"/>
        <w:rPr>
          <w:rFonts w:ascii="Verdana" w:hAnsi="Verdana" w:cs="Tahoma"/>
          <w:sz w:val="20"/>
          <w:szCs w:val="20"/>
        </w:rPr>
      </w:pPr>
      <w:r w:rsidRPr="00B333BD">
        <w:rPr>
          <w:rFonts w:ascii="Verdana" w:hAnsi="Verdana" w:cs="Tahoma"/>
          <w:sz w:val="20"/>
          <w:szCs w:val="20"/>
        </w:rPr>
        <w:t>Operational p</w:t>
      </w:r>
      <w:r w:rsidR="005D51D5" w:rsidRPr="00B333BD">
        <w:rPr>
          <w:rFonts w:ascii="Verdana" w:hAnsi="Verdana" w:cs="Tahoma"/>
          <w:sz w:val="20"/>
          <w:szCs w:val="20"/>
        </w:rPr>
        <w:t xml:space="preserve">rocesses </w:t>
      </w:r>
      <w:r w:rsidRPr="00B333BD">
        <w:rPr>
          <w:rFonts w:ascii="Verdana" w:hAnsi="Verdana" w:cs="Tahoma"/>
          <w:sz w:val="20"/>
          <w:szCs w:val="20"/>
        </w:rPr>
        <w:t xml:space="preserve">should </w:t>
      </w:r>
      <w:r w:rsidR="005D51D5" w:rsidRPr="00B333BD">
        <w:rPr>
          <w:rFonts w:ascii="Verdana" w:hAnsi="Verdana" w:cs="Tahoma"/>
          <w:sz w:val="20"/>
          <w:szCs w:val="20"/>
        </w:rPr>
        <w:t xml:space="preserve">show </w:t>
      </w:r>
      <w:r w:rsidR="005D51D5" w:rsidRPr="00B333BD">
        <w:rPr>
          <w:rFonts w:ascii="Verdana" w:hAnsi="Verdana" w:cs="Tahoma"/>
          <w:b/>
          <w:sz w:val="20"/>
          <w:szCs w:val="20"/>
        </w:rPr>
        <w:t>how</w:t>
      </w:r>
      <w:r w:rsidR="005D51D5" w:rsidRPr="00B333BD">
        <w:rPr>
          <w:rFonts w:ascii="Verdana" w:hAnsi="Verdana" w:cs="Tahoma"/>
          <w:sz w:val="20"/>
          <w:szCs w:val="20"/>
        </w:rPr>
        <w:t xml:space="preserve"> the principles will be put into action </w:t>
      </w:r>
      <w:r w:rsidRPr="00B333BD">
        <w:rPr>
          <w:rFonts w:ascii="Verdana" w:hAnsi="Verdana" w:cs="Tahoma"/>
          <w:sz w:val="20"/>
          <w:szCs w:val="20"/>
        </w:rPr>
        <w:t xml:space="preserve">or </w:t>
      </w:r>
      <w:r w:rsidR="005D51D5" w:rsidRPr="00B333BD">
        <w:rPr>
          <w:rFonts w:ascii="Verdana" w:hAnsi="Verdana" w:cs="Tahoma"/>
          <w:sz w:val="20"/>
          <w:szCs w:val="20"/>
        </w:rPr>
        <w:t xml:space="preserve">implemented </w:t>
      </w:r>
      <w:r w:rsidRPr="00B333BD">
        <w:rPr>
          <w:rFonts w:ascii="Verdana" w:hAnsi="Verdana" w:cs="Tahoma"/>
          <w:sz w:val="20"/>
          <w:szCs w:val="20"/>
        </w:rPr>
        <w:lastRenderedPageBreak/>
        <w:t xml:space="preserve">and </w:t>
      </w:r>
      <w:r w:rsidR="005D51D5" w:rsidRPr="00B333BD">
        <w:rPr>
          <w:rFonts w:ascii="Verdana" w:hAnsi="Verdana" w:cs="Tahoma"/>
          <w:sz w:val="20"/>
          <w:szCs w:val="20"/>
        </w:rPr>
        <w:t xml:space="preserve">made workable by your team during the project.  </w:t>
      </w:r>
      <w:r w:rsidRPr="00B333BD">
        <w:rPr>
          <w:rFonts w:ascii="Verdana" w:hAnsi="Verdana" w:cs="Tahoma"/>
          <w:sz w:val="20"/>
          <w:szCs w:val="20"/>
        </w:rPr>
        <w:t>Examples of the operational processes associated with the Respect principle above may include: listen to each others ideas, avoid abusive language, try not to dominate the other team members, etc.</w:t>
      </w:r>
    </w:p>
    <w:p w14:paraId="09CEBA22" w14:textId="77777777" w:rsidR="00B333BD" w:rsidRDefault="00B333BD" w:rsidP="006356CE">
      <w:pPr>
        <w:spacing w:line="360" w:lineRule="auto"/>
        <w:jc w:val="both"/>
        <w:rPr>
          <w:rFonts w:ascii="Verdana" w:hAnsi="Verdana" w:cs="Tahoma"/>
          <w:b/>
          <w:i/>
          <w:sz w:val="20"/>
          <w:szCs w:val="20"/>
        </w:rPr>
      </w:pPr>
    </w:p>
    <w:p w14:paraId="5AC75668" w14:textId="77777777" w:rsidR="00B333BD" w:rsidRPr="00A74552" w:rsidRDefault="00D34773" w:rsidP="00B333BD">
      <w:pPr>
        <w:spacing w:line="360" w:lineRule="auto"/>
        <w:jc w:val="both"/>
        <w:rPr>
          <w:rFonts w:ascii="Verdana" w:hAnsi="Verdana" w:cs="Tahoma"/>
          <w:b/>
          <w:i/>
          <w:sz w:val="20"/>
          <w:szCs w:val="20"/>
        </w:rPr>
      </w:pPr>
      <w:r>
        <w:rPr>
          <w:rFonts w:ascii="Verdana" w:hAnsi="Verdana" w:cs="Tahoma"/>
          <w:b/>
          <w:i/>
          <w:sz w:val="20"/>
          <w:szCs w:val="20"/>
        </w:rPr>
        <w:t>&lt;</w:t>
      </w:r>
      <w:r w:rsidR="006356CE" w:rsidRPr="007676E3">
        <w:rPr>
          <w:rFonts w:ascii="Verdana" w:hAnsi="Verdana" w:cs="Tahoma"/>
          <w:b/>
          <w:i/>
          <w:sz w:val="20"/>
          <w:szCs w:val="20"/>
        </w:rPr>
        <w:t xml:space="preserve">Refer to the Team </w:t>
      </w:r>
      <w:r w:rsidR="005B184B">
        <w:rPr>
          <w:rFonts w:ascii="Verdana" w:hAnsi="Verdana" w:cs="Tahoma"/>
          <w:b/>
          <w:i/>
          <w:sz w:val="20"/>
          <w:szCs w:val="20"/>
        </w:rPr>
        <w:t>Agreement</w:t>
      </w:r>
      <w:r w:rsidR="0070120C" w:rsidRPr="007676E3">
        <w:rPr>
          <w:rFonts w:ascii="Verdana" w:hAnsi="Verdana" w:cs="Tahoma"/>
          <w:b/>
          <w:i/>
          <w:sz w:val="20"/>
          <w:szCs w:val="20"/>
        </w:rPr>
        <w:t xml:space="preserve"> </w:t>
      </w:r>
      <w:r w:rsidR="006356CE" w:rsidRPr="007676E3">
        <w:rPr>
          <w:rFonts w:ascii="Verdana" w:hAnsi="Verdana" w:cs="Tahoma"/>
          <w:b/>
          <w:i/>
          <w:sz w:val="20"/>
          <w:szCs w:val="20"/>
        </w:rPr>
        <w:t xml:space="preserve">Guidelines </w:t>
      </w:r>
      <w:r w:rsidR="005B184B">
        <w:rPr>
          <w:rFonts w:ascii="Verdana" w:hAnsi="Verdana" w:cs="Tahoma"/>
          <w:b/>
          <w:i/>
          <w:sz w:val="20"/>
          <w:szCs w:val="20"/>
        </w:rPr>
        <w:t xml:space="preserve">in the Appendix </w:t>
      </w:r>
      <w:r w:rsidR="006356CE" w:rsidRPr="007676E3">
        <w:rPr>
          <w:rFonts w:ascii="Verdana" w:hAnsi="Verdana" w:cs="Tahoma"/>
          <w:b/>
          <w:i/>
          <w:sz w:val="20"/>
          <w:szCs w:val="20"/>
        </w:rPr>
        <w:t>for examples</w:t>
      </w:r>
      <w:r w:rsidR="00C60961" w:rsidRPr="007676E3">
        <w:rPr>
          <w:rFonts w:ascii="Verdana" w:hAnsi="Verdana" w:cs="Tahoma"/>
          <w:b/>
          <w:i/>
          <w:sz w:val="20"/>
          <w:szCs w:val="20"/>
        </w:rPr>
        <w:t xml:space="preserve"> and adapt (not </w:t>
      </w:r>
      <w:r w:rsidR="00901F2D" w:rsidRPr="007676E3">
        <w:rPr>
          <w:rFonts w:ascii="Verdana" w:hAnsi="Verdana" w:cs="Tahoma"/>
          <w:b/>
          <w:i/>
          <w:sz w:val="20"/>
          <w:szCs w:val="20"/>
        </w:rPr>
        <w:t>adopt</w:t>
      </w:r>
      <w:r w:rsidR="00C60961" w:rsidRPr="007676E3">
        <w:rPr>
          <w:rFonts w:ascii="Verdana" w:hAnsi="Verdana" w:cs="Tahoma"/>
          <w:b/>
          <w:i/>
          <w:sz w:val="20"/>
          <w:szCs w:val="20"/>
        </w:rPr>
        <w:t>) for your team</w:t>
      </w:r>
      <w:r w:rsidR="006356CE" w:rsidRPr="007676E3">
        <w:rPr>
          <w:rFonts w:ascii="Verdana" w:hAnsi="Verdana" w:cs="Tahoma"/>
          <w:b/>
          <w:i/>
          <w:sz w:val="20"/>
          <w:szCs w:val="20"/>
        </w:rPr>
        <w:t>.</w:t>
      </w:r>
      <w:r w:rsidR="0020274C">
        <w:rPr>
          <w:rFonts w:ascii="Verdana" w:hAnsi="Verdana" w:cs="Tahoma"/>
          <w:b/>
          <w:i/>
          <w:sz w:val="20"/>
          <w:szCs w:val="20"/>
        </w:rPr>
        <w:t xml:space="preserve"> </w:t>
      </w:r>
      <w:r w:rsidR="00B333BD">
        <w:rPr>
          <w:rFonts w:ascii="Verdana" w:hAnsi="Verdana" w:cs="Tahoma"/>
          <w:b/>
          <w:i/>
          <w:sz w:val="20"/>
          <w:szCs w:val="20"/>
        </w:rPr>
        <w:t xml:space="preserve">You are required to provide </w:t>
      </w:r>
      <w:r w:rsidR="009A5FD9">
        <w:rPr>
          <w:rFonts w:ascii="Verdana" w:hAnsi="Verdana" w:cs="Tahoma"/>
          <w:b/>
          <w:i/>
          <w:sz w:val="20"/>
          <w:szCs w:val="20"/>
        </w:rPr>
        <w:t>2-3</w:t>
      </w:r>
      <w:r w:rsidR="00B333BD">
        <w:rPr>
          <w:rFonts w:ascii="Verdana" w:hAnsi="Verdana" w:cs="Tahoma"/>
          <w:b/>
          <w:i/>
          <w:sz w:val="20"/>
          <w:szCs w:val="20"/>
        </w:rPr>
        <w:t xml:space="preserve"> examples of team principles, rationales and operational processes that your team has agreed upon.</w:t>
      </w:r>
      <w:r w:rsidR="00A74552" w:rsidRPr="00A74552">
        <w:rPr>
          <w:rFonts w:ascii="Verdana" w:hAnsi="Verdana" w:cs="Tahoma"/>
          <w:sz w:val="20"/>
          <w:szCs w:val="20"/>
        </w:rPr>
        <w:t xml:space="preserve"> </w:t>
      </w:r>
      <w:r w:rsidR="00A74552">
        <w:rPr>
          <w:rFonts w:ascii="Verdana" w:hAnsi="Verdana" w:cs="Tahoma"/>
          <w:sz w:val="20"/>
          <w:szCs w:val="20"/>
        </w:rPr>
        <w:t xml:space="preserve"> </w:t>
      </w:r>
      <w:r w:rsidR="00A74552" w:rsidRPr="00A74552">
        <w:rPr>
          <w:rFonts w:ascii="Verdana" w:hAnsi="Verdana" w:cs="Tahoma"/>
          <w:b/>
          <w:i/>
          <w:sz w:val="20"/>
          <w:szCs w:val="20"/>
        </w:rPr>
        <w:t xml:space="preserve">An example of how these should appear in your </w:t>
      </w:r>
      <w:r w:rsidR="005B184B">
        <w:rPr>
          <w:rFonts w:ascii="Verdana" w:hAnsi="Verdana" w:cs="Tahoma"/>
          <w:b/>
          <w:i/>
          <w:sz w:val="20"/>
          <w:szCs w:val="20"/>
        </w:rPr>
        <w:t>T</w:t>
      </w:r>
      <w:r w:rsidR="00A74552" w:rsidRPr="00A74552">
        <w:rPr>
          <w:rFonts w:ascii="Verdana" w:hAnsi="Verdana" w:cs="Tahoma"/>
          <w:b/>
          <w:i/>
          <w:sz w:val="20"/>
          <w:szCs w:val="20"/>
        </w:rPr>
        <w:t xml:space="preserve">eam </w:t>
      </w:r>
      <w:r w:rsidR="005B184B">
        <w:rPr>
          <w:rFonts w:ascii="Verdana" w:hAnsi="Verdana" w:cs="Tahoma"/>
          <w:b/>
          <w:i/>
          <w:sz w:val="20"/>
          <w:szCs w:val="20"/>
        </w:rPr>
        <w:t>Agreement</w:t>
      </w:r>
      <w:r w:rsidR="00A74552" w:rsidRPr="00A74552">
        <w:rPr>
          <w:rFonts w:ascii="Verdana" w:hAnsi="Verdana" w:cs="Tahoma"/>
          <w:b/>
          <w:i/>
          <w:sz w:val="20"/>
          <w:szCs w:val="20"/>
        </w:rPr>
        <w:t xml:space="preserve"> is provided below for the Respect Principle</w:t>
      </w:r>
      <w:r w:rsidR="00A74552">
        <w:rPr>
          <w:rFonts w:ascii="Verdana" w:hAnsi="Verdana" w:cs="Tahoma"/>
          <w:b/>
          <w:i/>
          <w:sz w:val="20"/>
          <w:szCs w:val="20"/>
        </w:rPr>
        <w:t>.</w:t>
      </w:r>
      <w:r>
        <w:rPr>
          <w:rFonts w:ascii="Verdana" w:hAnsi="Verdana" w:cs="Tahoma"/>
          <w:b/>
          <w:i/>
          <w:sz w:val="20"/>
          <w:szCs w:val="20"/>
        </w:rPr>
        <w:t>&gt;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3"/>
      </w:tblGrid>
      <w:tr w:rsidR="0063751A" w:rsidRPr="00B52CC9" w14:paraId="7AD5C5E7" w14:textId="77777777" w:rsidTr="00B52CC9">
        <w:trPr>
          <w:trHeight w:val="3325"/>
        </w:trPr>
        <w:tc>
          <w:tcPr>
            <w:tcW w:w="9853" w:type="dxa"/>
          </w:tcPr>
          <w:p w14:paraId="2C4ACC7E" w14:textId="77777777" w:rsidR="0063751A" w:rsidRPr="00B52CC9" w:rsidRDefault="0063751A" w:rsidP="00B52CC9">
            <w:pPr>
              <w:spacing w:line="360" w:lineRule="auto"/>
              <w:jc w:val="both"/>
              <w:rPr>
                <w:rFonts w:ascii="Verdana" w:hAnsi="Verdana" w:cs="Tahoma"/>
                <w:sz w:val="20"/>
                <w:szCs w:val="20"/>
              </w:rPr>
            </w:pPr>
            <w:r w:rsidRPr="00B52CC9">
              <w:rPr>
                <w:rFonts w:ascii="Verdana" w:hAnsi="Verdana" w:cs="Tahoma"/>
                <w:sz w:val="20"/>
                <w:szCs w:val="20"/>
              </w:rPr>
              <w:t xml:space="preserve"> </w:t>
            </w:r>
          </w:p>
          <w:p w14:paraId="4C93C927" w14:textId="77777777" w:rsidR="0063751A" w:rsidRPr="00B52CC9" w:rsidRDefault="0063751A" w:rsidP="00B52CC9">
            <w:pPr>
              <w:numPr>
                <w:ilvl w:val="0"/>
                <w:numId w:val="4"/>
              </w:numPr>
              <w:spacing w:line="360" w:lineRule="auto"/>
              <w:jc w:val="both"/>
              <w:rPr>
                <w:rFonts w:ascii="Verdana" w:hAnsi="Verdana" w:cs="Tahoma"/>
                <w:sz w:val="20"/>
                <w:szCs w:val="20"/>
              </w:rPr>
            </w:pPr>
            <w:r w:rsidRPr="00B52CC9">
              <w:rPr>
                <w:rFonts w:ascii="Verdana" w:hAnsi="Verdana" w:cs="Tahoma"/>
                <w:sz w:val="20"/>
                <w:szCs w:val="20"/>
              </w:rPr>
              <w:t>Principle (What): Show respect for one another.</w:t>
            </w:r>
          </w:p>
          <w:p w14:paraId="5C98ACAA" w14:textId="77777777" w:rsidR="0063751A" w:rsidRPr="00B52CC9" w:rsidRDefault="0063751A" w:rsidP="00B52CC9">
            <w:pPr>
              <w:numPr>
                <w:ilvl w:val="0"/>
                <w:numId w:val="4"/>
              </w:numPr>
              <w:spacing w:line="360" w:lineRule="auto"/>
              <w:jc w:val="both"/>
              <w:rPr>
                <w:rFonts w:ascii="Verdana" w:hAnsi="Verdana" w:cs="Tahoma"/>
                <w:sz w:val="20"/>
                <w:szCs w:val="20"/>
              </w:rPr>
            </w:pPr>
            <w:r w:rsidRPr="00B52CC9">
              <w:rPr>
                <w:rFonts w:ascii="Verdana" w:hAnsi="Verdana" w:cs="Tahoma"/>
                <w:sz w:val="20"/>
                <w:szCs w:val="20"/>
              </w:rPr>
              <w:t xml:space="preserve">Rationale (Why): </w:t>
            </w:r>
            <w:r w:rsidR="00226077" w:rsidRPr="00B52CC9">
              <w:rPr>
                <w:rFonts w:ascii="Verdana" w:hAnsi="Verdana" w:cs="Tahoma"/>
                <w:sz w:val="20"/>
                <w:szCs w:val="20"/>
              </w:rPr>
              <w:t>A</w:t>
            </w:r>
            <w:r w:rsidRPr="00B52CC9">
              <w:rPr>
                <w:rFonts w:ascii="Verdana" w:hAnsi="Verdana" w:cs="Tahoma"/>
                <w:sz w:val="20"/>
                <w:szCs w:val="20"/>
              </w:rPr>
              <w:t xml:space="preserve"> healthy </w:t>
            </w:r>
            <w:r w:rsidR="00226077" w:rsidRPr="00B52CC9">
              <w:rPr>
                <w:rFonts w:ascii="Verdana" w:hAnsi="Verdana" w:cs="Tahoma"/>
                <w:sz w:val="20"/>
                <w:szCs w:val="20"/>
              </w:rPr>
              <w:t xml:space="preserve">professional </w:t>
            </w:r>
            <w:r w:rsidRPr="00B52CC9">
              <w:rPr>
                <w:rFonts w:ascii="Verdana" w:hAnsi="Verdana" w:cs="Tahoma"/>
                <w:sz w:val="20"/>
                <w:szCs w:val="20"/>
              </w:rPr>
              <w:t>atmosphere will facilitate positive team outcomes.</w:t>
            </w:r>
          </w:p>
          <w:p w14:paraId="6824EB3E" w14:textId="77777777" w:rsidR="0063751A" w:rsidRPr="00B52CC9" w:rsidRDefault="0063751A" w:rsidP="00B52CC9">
            <w:pPr>
              <w:numPr>
                <w:ilvl w:val="0"/>
                <w:numId w:val="4"/>
              </w:numPr>
              <w:spacing w:line="360" w:lineRule="auto"/>
              <w:jc w:val="both"/>
              <w:rPr>
                <w:rFonts w:ascii="Verdana" w:hAnsi="Verdana" w:cs="Tahoma"/>
                <w:sz w:val="20"/>
                <w:szCs w:val="20"/>
              </w:rPr>
            </w:pPr>
            <w:r w:rsidRPr="00B52CC9">
              <w:rPr>
                <w:rFonts w:ascii="Verdana" w:hAnsi="Verdana" w:cs="Tahoma"/>
                <w:sz w:val="20"/>
                <w:szCs w:val="20"/>
              </w:rPr>
              <w:t xml:space="preserve">Operational Processes (How) </w:t>
            </w:r>
          </w:p>
          <w:p w14:paraId="6B61A288" w14:textId="77777777" w:rsidR="0063751A" w:rsidRPr="00B52CC9" w:rsidRDefault="0063751A" w:rsidP="00B52CC9">
            <w:pPr>
              <w:numPr>
                <w:ilvl w:val="1"/>
                <w:numId w:val="4"/>
              </w:numPr>
              <w:spacing w:line="360" w:lineRule="auto"/>
              <w:jc w:val="both"/>
              <w:rPr>
                <w:rFonts w:ascii="Verdana" w:hAnsi="Verdana" w:cs="Tahoma"/>
                <w:sz w:val="20"/>
                <w:szCs w:val="20"/>
              </w:rPr>
            </w:pPr>
            <w:r w:rsidRPr="00B52CC9">
              <w:rPr>
                <w:rFonts w:ascii="Verdana" w:hAnsi="Verdana" w:cs="Tahoma"/>
                <w:sz w:val="20"/>
                <w:szCs w:val="20"/>
              </w:rPr>
              <w:t xml:space="preserve">listen to each others ideas, </w:t>
            </w:r>
          </w:p>
          <w:p w14:paraId="1BA522A9" w14:textId="77777777" w:rsidR="0063751A" w:rsidRPr="00B52CC9" w:rsidRDefault="0063751A" w:rsidP="00B52CC9">
            <w:pPr>
              <w:numPr>
                <w:ilvl w:val="1"/>
                <w:numId w:val="4"/>
              </w:numPr>
              <w:spacing w:line="360" w:lineRule="auto"/>
              <w:jc w:val="both"/>
              <w:rPr>
                <w:rFonts w:ascii="Verdana" w:hAnsi="Verdana" w:cs="Tahoma"/>
                <w:sz w:val="20"/>
                <w:szCs w:val="20"/>
              </w:rPr>
            </w:pPr>
            <w:r w:rsidRPr="00B52CC9">
              <w:rPr>
                <w:rFonts w:ascii="Verdana" w:hAnsi="Verdana" w:cs="Tahoma"/>
                <w:sz w:val="20"/>
                <w:szCs w:val="20"/>
              </w:rPr>
              <w:t xml:space="preserve">avoid abusive language, </w:t>
            </w:r>
          </w:p>
          <w:p w14:paraId="292F6C90" w14:textId="77777777" w:rsidR="0063751A" w:rsidRPr="00B52CC9" w:rsidRDefault="0063751A" w:rsidP="00B52CC9">
            <w:pPr>
              <w:numPr>
                <w:ilvl w:val="1"/>
                <w:numId w:val="4"/>
              </w:numPr>
              <w:spacing w:line="360" w:lineRule="auto"/>
              <w:jc w:val="both"/>
              <w:rPr>
                <w:rFonts w:ascii="Verdana" w:hAnsi="Verdana" w:cs="Tahoma"/>
                <w:sz w:val="20"/>
                <w:szCs w:val="20"/>
              </w:rPr>
            </w:pPr>
            <w:r w:rsidRPr="00B52CC9">
              <w:rPr>
                <w:rFonts w:ascii="Verdana" w:hAnsi="Verdana" w:cs="Tahoma"/>
                <w:sz w:val="20"/>
                <w:szCs w:val="20"/>
              </w:rPr>
              <w:t xml:space="preserve">try not to dominate the other team members, </w:t>
            </w:r>
          </w:p>
          <w:p w14:paraId="1B648883" w14:textId="77777777" w:rsidR="0063751A" w:rsidRPr="00B52CC9" w:rsidRDefault="0063751A" w:rsidP="00B52CC9">
            <w:pPr>
              <w:numPr>
                <w:ilvl w:val="1"/>
                <w:numId w:val="4"/>
              </w:numPr>
              <w:spacing w:line="360" w:lineRule="auto"/>
              <w:jc w:val="both"/>
              <w:rPr>
                <w:rFonts w:ascii="Verdana" w:hAnsi="Verdana" w:cs="Tahoma"/>
                <w:sz w:val="20"/>
                <w:szCs w:val="20"/>
              </w:rPr>
            </w:pPr>
            <w:r w:rsidRPr="00B52CC9">
              <w:rPr>
                <w:rFonts w:ascii="Verdana" w:hAnsi="Verdana" w:cs="Tahoma"/>
                <w:sz w:val="20"/>
                <w:szCs w:val="20"/>
              </w:rPr>
              <w:t>give equal speaking time to all members</w:t>
            </w:r>
          </w:p>
        </w:tc>
      </w:tr>
    </w:tbl>
    <w:p w14:paraId="76163796" w14:textId="77777777" w:rsidR="006356CE" w:rsidRPr="00FD57E6" w:rsidRDefault="009661BA" w:rsidP="00FD57E6">
      <w:pPr>
        <w:pStyle w:val="Heading2"/>
      </w:pPr>
      <w:bookmarkStart w:id="5" w:name="_Toc445042196"/>
      <w:r w:rsidRPr="00FD57E6">
        <w:t>N</w:t>
      </w:r>
      <w:r w:rsidR="006356CE" w:rsidRPr="00FD57E6">
        <w:t>on-</w:t>
      </w:r>
      <w:r w:rsidRPr="002927E0">
        <w:rPr>
          <w:szCs w:val="20"/>
        </w:rPr>
        <w:t>C</w:t>
      </w:r>
      <w:r w:rsidR="006356CE" w:rsidRPr="002927E0">
        <w:rPr>
          <w:szCs w:val="20"/>
        </w:rPr>
        <w:t>ompliance</w:t>
      </w:r>
      <w:bookmarkEnd w:id="5"/>
    </w:p>
    <w:p w14:paraId="4D5F5B52" w14:textId="77777777" w:rsidR="006356CE" w:rsidRPr="007676E3" w:rsidRDefault="006356CE" w:rsidP="006356CE">
      <w:pPr>
        <w:spacing w:line="360" w:lineRule="auto"/>
        <w:jc w:val="both"/>
        <w:rPr>
          <w:rFonts w:ascii="Verdana" w:hAnsi="Verdana" w:cs="Tahoma"/>
          <w:sz w:val="20"/>
          <w:szCs w:val="20"/>
        </w:rPr>
      </w:pPr>
    </w:p>
    <w:p w14:paraId="5E3F2CEF" w14:textId="77777777" w:rsidR="006356CE" w:rsidRPr="007676E3" w:rsidRDefault="00D34773" w:rsidP="006356CE">
      <w:pPr>
        <w:spacing w:line="360" w:lineRule="auto"/>
        <w:jc w:val="both"/>
        <w:rPr>
          <w:rFonts w:ascii="Verdana" w:hAnsi="Verdana" w:cs="Tahoma"/>
          <w:b/>
          <w:i/>
          <w:sz w:val="20"/>
          <w:szCs w:val="20"/>
        </w:rPr>
      </w:pPr>
      <w:r>
        <w:rPr>
          <w:rFonts w:ascii="Verdana" w:hAnsi="Verdana" w:cs="Tahoma"/>
          <w:b/>
          <w:i/>
          <w:sz w:val="20"/>
          <w:szCs w:val="20"/>
        </w:rPr>
        <w:t>&lt;</w:t>
      </w:r>
      <w:r w:rsidR="006356CE" w:rsidRPr="007676E3">
        <w:rPr>
          <w:rFonts w:ascii="Verdana" w:hAnsi="Verdana" w:cs="Tahoma"/>
          <w:b/>
          <w:i/>
          <w:sz w:val="20"/>
          <w:szCs w:val="20"/>
        </w:rPr>
        <w:t xml:space="preserve">Record your team’s agreed </w:t>
      </w:r>
      <w:r w:rsidR="006356CE" w:rsidRPr="005B184B">
        <w:rPr>
          <w:rFonts w:ascii="Verdana" w:hAnsi="Verdana" w:cs="Tahoma"/>
          <w:b/>
          <w:i/>
          <w:sz w:val="20"/>
          <w:szCs w:val="20"/>
          <w:u w:val="single"/>
        </w:rPr>
        <w:t>definitions</w:t>
      </w:r>
      <w:r w:rsidR="006356CE" w:rsidRPr="007676E3">
        <w:rPr>
          <w:rFonts w:ascii="Verdana" w:hAnsi="Verdana" w:cs="Tahoma"/>
          <w:b/>
          <w:i/>
          <w:sz w:val="20"/>
          <w:szCs w:val="20"/>
        </w:rPr>
        <w:t xml:space="preserve"> of minor non-compliance (not meeting or breaching </w:t>
      </w:r>
      <w:r w:rsidR="00F959AC" w:rsidRPr="007676E3">
        <w:rPr>
          <w:rFonts w:ascii="Verdana" w:hAnsi="Verdana" w:cs="Tahoma"/>
          <w:b/>
          <w:i/>
          <w:sz w:val="20"/>
          <w:szCs w:val="20"/>
        </w:rPr>
        <w:t xml:space="preserve">agreed team </w:t>
      </w:r>
      <w:r w:rsidR="005B184B">
        <w:rPr>
          <w:rFonts w:ascii="Verdana" w:hAnsi="Verdana" w:cs="Tahoma"/>
          <w:b/>
          <w:i/>
          <w:sz w:val="20"/>
          <w:szCs w:val="20"/>
        </w:rPr>
        <w:t>agreement</w:t>
      </w:r>
      <w:r w:rsidR="00F959AC" w:rsidRPr="007676E3">
        <w:rPr>
          <w:rFonts w:ascii="Verdana" w:hAnsi="Verdana" w:cs="Tahoma"/>
          <w:b/>
          <w:i/>
          <w:sz w:val="20"/>
          <w:szCs w:val="20"/>
        </w:rPr>
        <w:t xml:space="preserve"> conditions </w:t>
      </w:r>
      <w:r w:rsidR="006356CE" w:rsidRPr="007676E3">
        <w:rPr>
          <w:rFonts w:ascii="Verdana" w:hAnsi="Verdana" w:cs="Tahoma"/>
          <w:b/>
          <w:i/>
          <w:sz w:val="20"/>
          <w:szCs w:val="20"/>
        </w:rPr>
        <w:t>and team commitments in a way that may adversely affect the project) here.</w:t>
      </w:r>
      <w:r w:rsidR="009661BA" w:rsidRPr="007676E3">
        <w:rPr>
          <w:rFonts w:ascii="Verdana" w:hAnsi="Verdana" w:cs="Tahoma"/>
          <w:b/>
          <w:i/>
          <w:sz w:val="20"/>
          <w:szCs w:val="20"/>
        </w:rPr>
        <w:t xml:space="preserve">  Illustrate your definitions by providing </w:t>
      </w:r>
      <w:r w:rsidR="009661BA" w:rsidRPr="00255491">
        <w:rPr>
          <w:rFonts w:ascii="Verdana" w:hAnsi="Verdana" w:cs="Tahoma"/>
          <w:b/>
          <w:i/>
          <w:sz w:val="20"/>
          <w:szCs w:val="20"/>
          <w:u w:val="single"/>
        </w:rPr>
        <w:t>relevant examples</w:t>
      </w:r>
      <w:r w:rsidR="009661BA" w:rsidRPr="007676E3">
        <w:rPr>
          <w:rFonts w:ascii="Verdana" w:hAnsi="Verdana" w:cs="Tahoma"/>
          <w:b/>
          <w:i/>
          <w:sz w:val="20"/>
          <w:szCs w:val="20"/>
        </w:rPr>
        <w:t>.</w:t>
      </w:r>
      <w:r>
        <w:rPr>
          <w:rFonts w:ascii="Verdana" w:hAnsi="Verdana" w:cs="Tahoma"/>
          <w:b/>
          <w:i/>
          <w:sz w:val="20"/>
          <w:szCs w:val="20"/>
        </w:rPr>
        <w:t>&gt;</w:t>
      </w:r>
    </w:p>
    <w:p w14:paraId="38ABA5FD" w14:textId="77777777" w:rsidR="006356CE" w:rsidRPr="007676E3" w:rsidRDefault="006356CE" w:rsidP="006356CE">
      <w:pPr>
        <w:spacing w:line="360" w:lineRule="auto"/>
        <w:jc w:val="both"/>
        <w:rPr>
          <w:rFonts w:ascii="Verdana" w:hAnsi="Verdana" w:cs="Tahoma"/>
          <w:b/>
          <w:i/>
          <w:sz w:val="20"/>
          <w:szCs w:val="20"/>
        </w:rPr>
      </w:pPr>
    </w:p>
    <w:p w14:paraId="2C0BBA98" w14:textId="77777777" w:rsidR="009661BA" w:rsidRPr="007676E3" w:rsidRDefault="00D34773" w:rsidP="009661BA">
      <w:pPr>
        <w:spacing w:line="360" w:lineRule="auto"/>
        <w:jc w:val="both"/>
        <w:rPr>
          <w:rFonts w:ascii="Verdana" w:hAnsi="Verdana" w:cs="Tahoma"/>
          <w:b/>
          <w:i/>
          <w:sz w:val="20"/>
          <w:szCs w:val="20"/>
        </w:rPr>
      </w:pPr>
      <w:r>
        <w:rPr>
          <w:rFonts w:ascii="Verdana" w:hAnsi="Verdana" w:cs="Tahoma"/>
          <w:b/>
          <w:i/>
          <w:sz w:val="20"/>
          <w:szCs w:val="20"/>
        </w:rPr>
        <w:t>&lt;</w:t>
      </w:r>
      <w:r w:rsidR="006356CE" w:rsidRPr="007676E3">
        <w:rPr>
          <w:rFonts w:ascii="Verdana" w:hAnsi="Verdana" w:cs="Tahoma"/>
          <w:b/>
          <w:i/>
          <w:sz w:val="20"/>
          <w:szCs w:val="20"/>
        </w:rPr>
        <w:t xml:space="preserve">Record your team’s agreed </w:t>
      </w:r>
      <w:r w:rsidR="006356CE" w:rsidRPr="005B184B">
        <w:rPr>
          <w:rFonts w:ascii="Verdana" w:hAnsi="Verdana" w:cs="Tahoma"/>
          <w:b/>
          <w:i/>
          <w:sz w:val="20"/>
          <w:szCs w:val="20"/>
          <w:u w:val="single"/>
        </w:rPr>
        <w:t>definitions</w:t>
      </w:r>
      <w:r w:rsidR="006356CE" w:rsidRPr="007676E3">
        <w:rPr>
          <w:rFonts w:ascii="Verdana" w:hAnsi="Verdana" w:cs="Tahoma"/>
          <w:b/>
          <w:i/>
          <w:sz w:val="20"/>
          <w:szCs w:val="20"/>
        </w:rPr>
        <w:t xml:space="preserve"> of major non-compliance (not</w:t>
      </w:r>
      <w:r w:rsidR="006356CE" w:rsidRPr="007676E3">
        <w:rPr>
          <w:rFonts w:ascii="Verdana" w:hAnsi="Verdana" w:cs="Tahoma"/>
          <w:i/>
          <w:sz w:val="20"/>
          <w:szCs w:val="20"/>
        </w:rPr>
        <w:t xml:space="preserve"> </w:t>
      </w:r>
      <w:r w:rsidR="006356CE" w:rsidRPr="007676E3">
        <w:rPr>
          <w:rFonts w:ascii="Verdana" w:hAnsi="Verdana" w:cs="Tahoma"/>
          <w:b/>
          <w:i/>
          <w:sz w:val="20"/>
          <w:szCs w:val="20"/>
        </w:rPr>
        <w:t xml:space="preserve">meeting or breaching agreed </w:t>
      </w:r>
      <w:r w:rsidR="00F959AC" w:rsidRPr="007676E3">
        <w:rPr>
          <w:rFonts w:ascii="Verdana" w:hAnsi="Verdana" w:cs="Tahoma"/>
          <w:b/>
          <w:i/>
          <w:sz w:val="20"/>
          <w:szCs w:val="20"/>
        </w:rPr>
        <w:t xml:space="preserve">team </w:t>
      </w:r>
      <w:r w:rsidR="005B184B">
        <w:rPr>
          <w:rFonts w:ascii="Verdana" w:hAnsi="Verdana" w:cs="Tahoma"/>
          <w:b/>
          <w:i/>
          <w:sz w:val="20"/>
          <w:szCs w:val="20"/>
        </w:rPr>
        <w:t>agreement</w:t>
      </w:r>
      <w:r w:rsidR="00F959AC" w:rsidRPr="007676E3">
        <w:rPr>
          <w:rFonts w:ascii="Verdana" w:hAnsi="Verdana" w:cs="Tahoma"/>
          <w:b/>
          <w:i/>
          <w:sz w:val="20"/>
          <w:szCs w:val="20"/>
        </w:rPr>
        <w:t xml:space="preserve"> conditions </w:t>
      </w:r>
      <w:r w:rsidR="006356CE" w:rsidRPr="007676E3">
        <w:rPr>
          <w:rFonts w:ascii="Verdana" w:hAnsi="Verdana" w:cs="Tahoma"/>
          <w:b/>
          <w:i/>
          <w:sz w:val="20"/>
          <w:szCs w:val="20"/>
        </w:rPr>
        <w:t>and team commitments in a way that has a major negative impact upon the team’s success) here.</w:t>
      </w:r>
      <w:r w:rsidR="009661BA" w:rsidRPr="007676E3">
        <w:rPr>
          <w:rFonts w:ascii="Verdana" w:hAnsi="Verdana" w:cs="Tahoma"/>
          <w:b/>
          <w:i/>
          <w:sz w:val="20"/>
          <w:szCs w:val="20"/>
        </w:rPr>
        <w:t xml:space="preserve">  Illustrate your definitions by providing </w:t>
      </w:r>
      <w:r w:rsidR="009661BA" w:rsidRPr="00255491">
        <w:rPr>
          <w:rFonts w:ascii="Verdana" w:hAnsi="Verdana" w:cs="Tahoma"/>
          <w:b/>
          <w:i/>
          <w:sz w:val="20"/>
          <w:szCs w:val="20"/>
          <w:u w:val="single"/>
        </w:rPr>
        <w:t>relevant examples</w:t>
      </w:r>
      <w:r w:rsidR="009661BA" w:rsidRPr="007676E3">
        <w:rPr>
          <w:rFonts w:ascii="Verdana" w:hAnsi="Verdana" w:cs="Tahoma"/>
          <w:b/>
          <w:i/>
          <w:sz w:val="20"/>
          <w:szCs w:val="20"/>
        </w:rPr>
        <w:t>.</w:t>
      </w:r>
      <w:r>
        <w:rPr>
          <w:rFonts w:ascii="Verdana" w:hAnsi="Verdana" w:cs="Tahoma"/>
          <w:b/>
          <w:i/>
          <w:sz w:val="20"/>
          <w:szCs w:val="20"/>
        </w:rPr>
        <w:t>&gt;</w:t>
      </w:r>
    </w:p>
    <w:p w14:paraId="59023155" w14:textId="77777777" w:rsidR="006356CE" w:rsidRPr="007676E3" w:rsidRDefault="006356CE" w:rsidP="006356CE">
      <w:pPr>
        <w:spacing w:line="360" w:lineRule="auto"/>
        <w:jc w:val="both"/>
        <w:rPr>
          <w:rFonts w:ascii="Verdana" w:hAnsi="Verdana" w:cs="Tahoma"/>
          <w:sz w:val="20"/>
          <w:szCs w:val="20"/>
        </w:rPr>
      </w:pPr>
    </w:p>
    <w:p w14:paraId="442B7B18" w14:textId="77777777" w:rsidR="006356CE" w:rsidRDefault="006356CE" w:rsidP="006356CE">
      <w:pPr>
        <w:spacing w:line="360" w:lineRule="auto"/>
        <w:jc w:val="both"/>
        <w:rPr>
          <w:rFonts w:ascii="Verdana" w:hAnsi="Verdana" w:cs="Tahoma"/>
          <w:sz w:val="20"/>
          <w:szCs w:val="20"/>
        </w:rPr>
      </w:pPr>
    </w:p>
    <w:p w14:paraId="531E332A" w14:textId="77777777" w:rsidR="00FD57E6" w:rsidRPr="007676E3" w:rsidRDefault="00FD57E6" w:rsidP="00FD57E6">
      <w:pPr>
        <w:pStyle w:val="Heading2"/>
      </w:pPr>
      <w:bookmarkStart w:id="6" w:name="_Toc445042197"/>
      <w:r>
        <w:t>Dispute Resolution &amp; Conflict Management</w:t>
      </w:r>
      <w:bookmarkEnd w:id="6"/>
    </w:p>
    <w:p w14:paraId="489DBE3B" w14:textId="77777777" w:rsidR="009661BA" w:rsidRPr="007676E3" w:rsidRDefault="00D34773" w:rsidP="006356CE">
      <w:pPr>
        <w:spacing w:line="360" w:lineRule="auto"/>
        <w:jc w:val="both"/>
        <w:rPr>
          <w:rFonts w:ascii="Verdana" w:hAnsi="Verdana" w:cs="Tahoma"/>
          <w:b/>
          <w:i/>
          <w:sz w:val="20"/>
          <w:szCs w:val="20"/>
        </w:rPr>
      </w:pPr>
      <w:r>
        <w:rPr>
          <w:rFonts w:ascii="Verdana" w:hAnsi="Verdana" w:cs="Tahoma"/>
          <w:b/>
          <w:i/>
          <w:sz w:val="20"/>
          <w:szCs w:val="20"/>
        </w:rPr>
        <w:t>&lt;</w:t>
      </w:r>
      <w:r w:rsidR="009661BA" w:rsidRPr="007676E3">
        <w:rPr>
          <w:rFonts w:ascii="Verdana" w:hAnsi="Verdana" w:cs="Tahoma"/>
          <w:b/>
          <w:i/>
          <w:sz w:val="20"/>
          <w:szCs w:val="20"/>
        </w:rPr>
        <w:t xml:space="preserve">Minor or major non-compliance with this </w:t>
      </w:r>
      <w:r w:rsidR="00255491">
        <w:rPr>
          <w:rFonts w:ascii="Verdana" w:hAnsi="Verdana" w:cs="Tahoma"/>
          <w:b/>
          <w:i/>
          <w:sz w:val="20"/>
          <w:szCs w:val="20"/>
        </w:rPr>
        <w:t>A</w:t>
      </w:r>
      <w:r w:rsidR="005B184B">
        <w:rPr>
          <w:rFonts w:ascii="Verdana" w:hAnsi="Verdana" w:cs="Tahoma"/>
          <w:b/>
          <w:i/>
          <w:sz w:val="20"/>
          <w:szCs w:val="20"/>
        </w:rPr>
        <w:t>greement</w:t>
      </w:r>
      <w:r w:rsidR="009661BA" w:rsidRPr="007676E3">
        <w:rPr>
          <w:rFonts w:ascii="Verdana" w:hAnsi="Verdana" w:cs="Tahoma"/>
          <w:b/>
          <w:i/>
          <w:sz w:val="20"/>
          <w:szCs w:val="20"/>
        </w:rPr>
        <w:t xml:space="preserve"> is likely to manifest as disputes or conflicts between team members.</w:t>
      </w:r>
    </w:p>
    <w:p w14:paraId="6697AD74" w14:textId="77777777" w:rsidR="006356CE" w:rsidRPr="007676E3" w:rsidRDefault="009661BA" w:rsidP="006356CE">
      <w:pPr>
        <w:spacing w:line="360" w:lineRule="auto"/>
        <w:jc w:val="both"/>
        <w:rPr>
          <w:rFonts w:ascii="Verdana" w:hAnsi="Verdana" w:cs="Tahoma"/>
          <w:b/>
          <w:i/>
          <w:sz w:val="20"/>
          <w:szCs w:val="20"/>
        </w:rPr>
      </w:pPr>
      <w:r w:rsidRPr="007676E3">
        <w:rPr>
          <w:rFonts w:ascii="Verdana" w:hAnsi="Verdana" w:cs="Tahoma"/>
          <w:b/>
          <w:i/>
          <w:sz w:val="20"/>
          <w:szCs w:val="20"/>
        </w:rPr>
        <w:t xml:space="preserve">State how </w:t>
      </w:r>
      <w:r w:rsidR="006356CE" w:rsidRPr="007676E3">
        <w:rPr>
          <w:rFonts w:ascii="Verdana" w:hAnsi="Verdana" w:cs="Tahoma"/>
          <w:b/>
          <w:i/>
          <w:sz w:val="20"/>
          <w:szCs w:val="20"/>
        </w:rPr>
        <w:t xml:space="preserve">your team </w:t>
      </w:r>
      <w:r w:rsidRPr="007676E3">
        <w:rPr>
          <w:rFonts w:ascii="Verdana" w:hAnsi="Verdana" w:cs="Tahoma"/>
          <w:b/>
          <w:i/>
          <w:sz w:val="20"/>
          <w:szCs w:val="20"/>
        </w:rPr>
        <w:t xml:space="preserve">has agreed to deal with or manage </w:t>
      </w:r>
      <w:r w:rsidR="006356CE" w:rsidRPr="007676E3">
        <w:rPr>
          <w:rFonts w:ascii="Verdana" w:hAnsi="Verdana" w:cs="Tahoma"/>
          <w:b/>
          <w:i/>
          <w:sz w:val="20"/>
          <w:szCs w:val="20"/>
        </w:rPr>
        <w:t xml:space="preserve">minor </w:t>
      </w:r>
      <w:r w:rsidR="00012FE1" w:rsidRPr="007676E3">
        <w:rPr>
          <w:rFonts w:ascii="Verdana" w:hAnsi="Verdana" w:cs="Tahoma"/>
          <w:b/>
          <w:i/>
          <w:sz w:val="20"/>
          <w:szCs w:val="20"/>
        </w:rPr>
        <w:t xml:space="preserve">breaches of this </w:t>
      </w:r>
      <w:r w:rsidR="00255491">
        <w:rPr>
          <w:rFonts w:ascii="Verdana" w:hAnsi="Verdana" w:cs="Tahoma"/>
          <w:b/>
          <w:i/>
          <w:sz w:val="20"/>
          <w:szCs w:val="20"/>
        </w:rPr>
        <w:t>A</w:t>
      </w:r>
      <w:r w:rsidR="005B184B">
        <w:rPr>
          <w:rFonts w:ascii="Verdana" w:hAnsi="Verdana" w:cs="Tahoma"/>
          <w:b/>
          <w:i/>
          <w:sz w:val="20"/>
          <w:szCs w:val="20"/>
        </w:rPr>
        <w:t>greement</w:t>
      </w:r>
      <w:r w:rsidR="006356CE" w:rsidRPr="007676E3">
        <w:rPr>
          <w:rFonts w:ascii="Verdana" w:hAnsi="Verdana" w:cs="Tahoma"/>
          <w:b/>
          <w:i/>
          <w:sz w:val="20"/>
          <w:szCs w:val="20"/>
        </w:rPr>
        <w:t>.</w:t>
      </w:r>
    </w:p>
    <w:p w14:paraId="63E63B0B" w14:textId="77777777" w:rsidR="006356CE" w:rsidRPr="007676E3" w:rsidRDefault="009661BA" w:rsidP="006356CE">
      <w:pPr>
        <w:spacing w:line="360" w:lineRule="auto"/>
        <w:jc w:val="both"/>
        <w:rPr>
          <w:rFonts w:ascii="Verdana" w:hAnsi="Verdana" w:cs="Tahoma"/>
          <w:b/>
          <w:i/>
          <w:sz w:val="20"/>
          <w:szCs w:val="20"/>
        </w:rPr>
      </w:pPr>
      <w:r w:rsidRPr="007676E3">
        <w:rPr>
          <w:rFonts w:ascii="Verdana" w:hAnsi="Verdana" w:cs="Tahoma"/>
          <w:b/>
          <w:i/>
          <w:sz w:val="20"/>
          <w:szCs w:val="20"/>
        </w:rPr>
        <w:t xml:space="preserve">State how your team has agreed to deal with or manage </w:t>
      </w:r>
      <w:r w:rsidR="006356CE" w:rsidRPr="007676E3">
        <w:rPr>
          <w:rFonts w:ascii="Verdana" w:hAnsi="Verdana" w:cs="Tahoma"/>
          <w:b/>
          <w:i/>
          <w:sz w:val="20"/>
          <w:szCs w:val="20"/>
        </w:rPr>
        <w:t xml:space="preserve">major </w:t>
      </w:r>
      <w:r w:rsidR="00012FE1" w:rsidRPr="007676E3">
        <w:rPr>
          <w:rFonts w:ascii="Verdana" w:hAnsi="Verdana" w:cs="Tahoma"/>
          <w:b/>
          <w:i/>
          <w:sz w:val="20"/>
          <w:szCs w:val="20"/>
        </w:rPr>
        <w:t xml:space="preserve">breaches of this </w:t>
      </w:r>
      <w:r w:rsidR="00255491">
        <w:rPr>
          <w:rFonts w:ascii="Verdana" w:hAnsi="Verdana" w:cs="Tahoma"/>
          <w:b/>
          <w:i/>
          <w:sz w:val="20"/>
          <w:szCs w:val="20"/>
        </w:rPr>
        <w:t>A</w:t>
      </w:r>
      <w:r w:rsidR="005B184B">
        <w:rPr>
          <w:rFonts w:ascii="Verdana" w:hAnsi="Verdana" w:cs="Tahoma"/>
          <w:b/>
          <w:i/>
          <w:sz w:val="20"/>
          <w:szCs w:val="20"/>
        </w:rPr>
        <w:t>greement</w:t>
      </w:r>
      <w:r w:rsidRPr="007676E3">
        <w:rPr>
          <w:rFonts w:ascii="Verdana" w:hAnsi="Verdana" w:cs="Tahoma"/>
          <w:b/>
          <w:i/>
          <w:sz w:val="20"/>
          <w:szCs w:val="20"/>
        </w:rPr>
        <w:t>.</w:t>
      </w:r>
      <w:r w:rsidR="00D34773">
        <w:rPr>
          <w:rFonts w:ascii="Verdana" w:hAnsi="Verdana" w:cs="Tahoma"/>
          <w:b/>
          <w:i/>
          <w:sz w:val="20"/>
          <w:szCs w:val="20"/>
        </w:rPr>
        <w:t>&gt;</w:t>
      </w:r>
    </w:p>
    <w:p w14:paraId="1273F129" w14:textId="77777777" w:rsidR="00D34773" w:rsidRDefault="00D34773" w:rsidP="00D34773">
      <w:pPr>
        <w:pStyle w:val="Heading2"/>
      </w:pPr>
      <w:r>
        <w:lastRenderedPageBreak/>
        <w:t xml:space="preserve">Peer Appraisal </w:t>
      </w:r>
    </w:p>
    <w:p w14:paraId="04F77569" w14:textId="77777777" w:rsidR="00D34773" w:rsidRPr="00D34773" w:rsidRDefault="00D34773" w:rsidP="00D34773">
      <w:pPr>
        <w:spacing w:line="360" w:lineRule="auto"/>
        <w:jc w:val="both"/>
        <w:rPr>
          <w:rFonts w:ascii="Verdana" w:hAnsi="Verdana" w:cs="Tahoma"/>
          <w:b/>
          <w:i/>
          <w:sz w:val="20"/>
          <w:szCs w:val="20"/>
        </w:rPr>
      </w:pPr>
      <w:r>
        <w:rPr>
          <w:rFonts w:ascii="Verdana" w:hAnsi="Verdana" w:cs="Tahoma"/>
          <w:b/>
          <w:i/>
          <w:sz w:val="20"/>
          <w:szCs w:val="20"/>
        </w:rPr>
        <w:t>&lt;A</w:t>
      </w:r>
      <w:r w:rsidRPr="00D34773">
        <w:rPr>
          <w:rFonts w:ascii="Verdana" w:hAnsi="Verdana" w:cs="Tahoma"/>
          <w:b/>
          <w:i/>
          <w:sz w:val="20"/>
          <w:szCs w:val="20"/>
        </w:rPr>
        <w:t xml:space="preserve">ssign an individual mark to each member of </w:t>
      </w:r>
      <w:r>
        <w:rPr>
          <w:rFonts w:ascii="Verdana" w:hAnsi="Verdana" w:cs="Tahoma"/>
          <w:b/>
          <w:i/>
          <w:sz w:val="20"/>
          <w:szCs w:val="20"/>
        </w:rPr>
        <w:t>your</w:t>
      </w:r>
      <w:r w:rsidRPr="00D34773">
        <w:rPr>
          <w:rFonts w:ascii="Verdana" w:hAnsi="Verdana" w:cs="Tahoma"/>
          <w:b/>
          <w:i/>
          <w:sz w:val="20"/>
          <w:szCs w:val="20"/>
        </w:rPr>
        <w:t xml:space="preserve"> group</w:t>
      </w:r>
      <w:r w:rsidR="00431D04">
        <w:rPr>
          <w:rFonts w:ascii="Verdana" w:hAnsi="Verdana" w:cs="Tahoma"/>
          <w:b/>
          <w:i/>
          <w:sz w:val="20"/>
          <w:szCs w:val="20"/>
        </w:rPr>
        <w:t xml:space="preserve"> (including self-appraisal)</w:t>
      </w:r>
      <w:r w:rsidRPr="00D34773">
        <w:rPr>
          <w:rFonts w:ascii="Verdana" w:hAnsi="Verdana" w:cs="Tahoma"/>
          <w:b/>
          <w:i/>
          <w:sz w:val="20"/>
          <w:szCs w:val="20"/>
        </w:rPr>
        <w:t>, based on the contribution y</w:t>
      </w:r>
      <w:r>
        <w:rPr>
          <w:rFonts w:ascii="Verdana" w:hAnsi="Verdana" w:cs="Tahoma"/>
          <w:b/>
          <w:i/>
          <w:sz w:val="20"/>
          <w:szCs w:val="20"/>
        </w:rPr>
        <w:t>ou</w:t>
      </w:r>
      <w:r w:rsidRPr="00D34773">
        <w:rPr>
          <w:rFonts w:ascii="Verdana" w:hAnsi="Verdana" w:cs="Tahoma"/>
          <w:b/>
          <w:i/>
          <w:sz w:val="20"/>
          <w:szCs w:val="20"/>
        </w:rPr>
        <w:t xml:space="preserve"> perceive each to have made to the group's work.</w:t>
      </w:r>
    </w:p>
    <w:p w14:paraId="245FE383" w14:textId="77777777" w:rsidR="00D34773" w:rsidRDefault="00D34773" w:rsidP="00D34773">
      <w:pPr>
        <w:spacing w:line="360" w:lineRule="auto"/>
        <w:jc w:val="both"/>
        <w:rPr>
          <w:rFonts w:ascii="Verdana" w:hAnsi="Verdana" w:cs="Tahoma"/>
          <w:b/>
          <w:i/>
          <w:sz w:val="20"/>
          <w:szCs w:val="20"/>
        </w:rPr>
      </w:pPr>
      <w:r w:rsidRPr="00D34773">
        <w:rPr>
          <w:rFonts w:ascii="Verdana" w:hAnsi="Verdana" w:cs="Tahoma"/>
          <w:b/>
          <w:i/>
          <w:sz w:val="20"/>
          <w:szCs w:val="20"/>
        </w:rPr>
        <w:t>A major contributor would receive a mark higher than the group mark and a lesser contrib</w:t>
      </w:r>
      <w:r w:rsidR="00431D04">
        <w:rPr>
          <w:rFonts w:ascii="Verdana" w:hAnsi="Verdana" w:cs="Tahoma"/>
          <w:b/>
          <w:i/>
          <w:sz w:val="20"/>
          <w:szCs w:val="20"/>
        </w:rPr>
        <w:t>utor would receive a lower mark</w:t>
      </w:r>
      <w:r>
        <w:rPr>
          <w:rFonts w:ascii="Verdana" w:hAnsi="Verdana" w:cs="Tahoma"/>
          <w:b/>
          <w:i/>
          <w:sz w:val="20"/>
          <w:szCs w:val="20"/>
        </w:rPr>
        <w:t>.</w:t>
      </w:r>
      <w:r w:rsidR="00FD3395">
        <w:rPr>
          <w:rFonts w:ascii="Verdana" w:hAnsi="Verdana" w:cs="Tahoma"/>
          <w:b/>
          <w:i/>
          <w:sz w:val="20"/>
          <w:szCs w:val="20"/>
        </w:rPr>
        <w:t xml:space="preserve"> The total marks cannot be more than the total assigned marks.</w:t>
      </w:r>
      <w:r>
        <w:rPr>
          <w:rFonts w:ascii="Verdana" w:hAnsi="Verdana" w:cs="Tahoma"/>
          <w:b/>
          <w:i/>
          <w:sz w:val="20"/>
          <w:szCs w:val="20"/>
        </w:rPr>
        <w:t>&gt;</w:t>
      </w:r>
      <w:r w:rsidRPr="007676E3">
        <w:rPr>
          <w:rFonts w:ascii="Verdana" w:hAnsi="Verdana" w:cs="Tahoma"/>
          <w:b/>
          <w:i/>
          <w:sz w:val="20"/>
          <w:szCs w:val="20"/>
        </w:rPr>
        <w:t xml:space="preserve"> </w:t>
      </w:r>
    </w:p>
    <w:p w14:paraId="0DA7CC12" w14:textId="77777777" w:rsidR="00D34773" w:rsidRDefault="00D34773" w:rsidP="00D34773">
      <w:r>
        <w:t xml:space="preserve"> </w:t>
      </w:r>
    </w:p>
    <w:p w14:paraId="794C79D8" w14:textId="77777777" w:rsidR="00D34773" w:rsidRDefault="00D34773" w:rsidP="00D3477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0"/>
        <w:gridCol w:w="1970"/>
        <w:gridCol w:w="1971"/>
        <w:gridCol w:w="1971"/>
      </w:tblGrid>
      <w:tr w:rsidR="00D34773" w14:paraId="08D0E10B" w14:textId="77777777" w:rsidTr="00666B75">
        <w:tc>
          <w:tcPr>
            <w:tcW w:w="1970" w:type="dxa"/>
            <w:shd w:val="clear" w:color="auto" w:fill="auto"/>
          </w:tcPr>
          <w:p w14:paraId="05EB533A" w14:textId="77777777" w:rsidR="00D34773" w:rsidRDefault="00D34773" w:rsidP="00D34773"/>
        </w:tc>
        <w:tc>
          <w:tcPr>
            <w:tcW w:w="1970" w:type="dxa"/>
            <w:shd w:val="clear" w:color="auto" w:fill="auto"/>
          </w:tcPr>
          <w:p w14:paraId="2FE48002" w14:textId="77777777" w:rsidR="00D34773" w:rsidRPr="00666B75" w:rsidRDefault="00D34773" w:rsidP="00431D04">
            <w:pPr>
              <w:rPr>
                <w:b/>
              </w:rPr>
            </w:pPr>
            <w:r w:rsidRPr="00666B75">
              <w:rPr>
                <w:b/>
              </w:rPr>
              <w:t>S</w:t>
            </w:r>
            <w:r w:rsidR="00431D04">
              <w:rPr>
                <w:b/>
              </w:rPr>
              <w:t xml:space="preserve">tudent 1 </w:t>
            </w:r>
          </w:p>
        </w:tc>
        <w:tc>
          <w:tcPr>
            <w:tcW w:w="1971" w:type="dxa"/>
            <w:shd w:val="clear" w:color="auto" w:fill="auto"/>
          </w:tcPr>
          <w:p w14:paraId="6C0F9F72" w14:textId="77777777" w:rsidR="00D34773" w:rsidRPr="00666B75" w:rsidRDefault="00D34773" w:rsidP="00D34773">
            <w:pPr>
              <w:rPr>
                <w:b/>
              </w:rPr>
            </w:pPr>
            <w:r w:rsidRPr="00666B75">
              <w:rPr>
                <w:b/>
              </w:rPr>
              <w:t>Student 2</w:t>
            </w:r>
          </w:p>
        </w:tc>
        <w:tc>
          <w:tcPr>
            <w:tcW w:w="1971" w:type="dxa"/>
            <w:shd w:val="clear" w:color="auto" w:fill="auto"/>
          </w:tcPr>
          <w:p w14:paraId="2E64C6A3" w14:textId="77777777" w:rsidR="00D34773" w:rsidRPr="00666B75" w:rsidRDefault="00D34773" w:rsidP="00D34773">
            <w:pPr>
              <w:rPr>
                <w:b/>
              </w:rPr>
            </w:pPr>
            <w:r w:rsidRPr="00666B75">
              <w:rPr>
                <w:b/>
              </w:rPr>
              <w:t>Student 3</w:t>
            </w:r>
          </w:p>
          <w:p w14:paraId="6B25162E" w14:textId="77777777" w:rsidR="00D34773" w:rsidRPr="00666B75" w:rsidRDefault="00D34773" w:rsidP="00D34773">
            <w:pPr>
              <w:rPr>
                <w:b/>
              </w:rPr>
            </w:pPr>
          </w:p>
        </w:tc>
      </w:tr>
      <w:tr w:rsidR="00D34773" w14:paraId="27EF130D" w14:textId="77777777" w:rsidTr="00666B75">
        <w:tc>
          <w:tcPr>
            <w:tcW w:w="1970" w:type="dxa"/>
            <w:shd w:val="clear" w:color="auto" w:fill="auto"/>
          </w:tcPr>
          <w:p w14:paraId="50562010" w14:textId="77777777" w:rsidR="00D34773" w:rsidRPr="00666B75" w:rsidRDefault="00D34773" w:rsidP="00D34773">
            <w:pPr>
              <w:rPr>
                <w:b/>
              </w:rPr>
            </w:pPr>
            <w:r w:rsidRPr="00666B75">
              <w:rPr>
                <w:b/>
              </w:rPr>
              <w:t>Student 1</w:t>
            </w:r>
          </w:p>
          <w:p w14:paraId="1318E114" w14:textId="77777777" w:rsidR="00D34773" w:rsidRPr="00666B75" w:rsidRDefault="00D34773" w:rsidP="00D34773">
            <w:pPr>
              <w:rPr>
                <w:b/>
              </w:rPr>
            </w:pPr>
          </w:p>
        </w:tc>
        <w:tc>
          <w:tcPr>
            <w:tcW w:w="1970" w:type="dxa"/>
            <w:shd w:val="clear" w:color="auto" w:fill="auto"/>
          </w:tcPr>
          <w:p w14:paraId="3C7F78E2" w14:textId="77777777" w:rsidR="00D34773" w:rsidRDefault="00D34773" w:rsidP="00D34773">
            <w:r>
              <w:t>&lt;  %&gt;</w:t>
            </w:r>
          </w:p>
        </w:tc>
        <w:tc>
          <w:tcPr>
            <w:tcW w:w="1971" w:type="dxa"/>
            <w:shd w:val="clear" w:color="auto" w:fill="auto"/>
          </w:tcPr>
          <w:p w14:paraId="014D4DEC" w14:textId="77777777" w:rsidR="00D34773" w:rsidRDefault="00D34773" w:rsidP="00D34773">
            <w:r>
              <w:t>&lt;  %&gt;</w:t>
            </w:r>
          </w:p>
        </w:tc>
        <w:tc>
          <w:tcPr>
            <w:tcW w:w="1971" w:type="dxa"/>
            <w:shd w:val="clear" w:color="auto" w:fill="auto"/>
          </w:tcPr>
          <w:p w14:paraId="0DB305B8" w14:textId="77777777" w:rsidR="00D34773" w:rsidRDefault="00D34773" w:rsidP="00D34773">
            <w:r>
              <w:t>&lt;  %&gt;</w:t>
            </w:r>
          </w:p>
        </w:tc>
      </w:tr>
      <w:tr w:rsidR="00D34773" w14:paraId="4C69D4CD" w14:textId="77777777" w:rsidTr="00666B75">
        <w:tc>
          <w:tcPr>
            <w:tcW w:w="1970" w:type="dxa"/>
            <w:shd w:val="clear" w:color="auto" w:fill="auto"/>
          </w:tcPr>
          <w:p w14:paraId="19BAA956" w14:textId="77777777" w:rsidR="00D34773" w:rsidRPr="00666B75" w:rsidRDefault="00D34773" w:rsidP="00D34773">
            <w:pPr>
              <w:rPr>
                <w:b/>
              </w:rPr>
            </w:pPr>
            <w:r w:rsidRPr="00666B75">
              <w:rPr>
                <w:b/>
              </w:rPr>
              <w:t>Student 2</w:t>
            </w:r>
          </w:p>
          <w:p w14:paraId="28FF0EA4" w14:textId="77777777" w:rsidR="00D34773" w:rsidRPr="00666B75" w:rsidRDefault="00D34773" w:rsidP="00D34773">
            <w:pPr>
              <w:rPr>
                <w:b/>
              </w:rPr>
            </w:pPr>
          </w:p>
        </w:tc>
        <w:tc>
          <w:tcPr>
            <w:tcW w:w="1970" w:type="dxa"/>
            <w:shd w:val="clear" w:color="auto" w:fill="auto"/>
          </w:tcPr>
          <w:p w14:paraId="5BE162DC" w14:textId="77777777" w:rsidR="00D34773" w:rsidRDefault="00D34773" w:rsidP="00D34773">
            <w:r>
              <w:t>&lt;  %&gt;</w:t>
            </w:r>
          </w:p>
        </w:tc>
        <w:tc>
          <w:tcPr>
            <w:tcW w:w="1971" w:type="dxa"/>
            <w:shd w:val="clear" w:color="auto" w:fill="auto"/>
          </w:tcPr>
          <w:p w14:paraId="709A79BB" w14:textId="77777777" w:rsidR="00D34773" w:rsidRDefault="00D34773" w:rsidP="00D34773">
            <w:r>
              <w:t>&lt;  %&gt;</w:t>
            </w:r>
          </w:p>
        </w:tc>
        <w:tc>
          <w:tcPr>
            <w:tcW w:w="1971" w:type="dxa"/>
            <w:shd w:val="clear" w:color="auto" w:fill="auto"/>
          </w:tcPr>
          <w:p w14:paraId="713D015A" w14:textId="77777777" w:rsidR="00D34773" w:rsidRDefault="00D34773" w:rsidP="00D34773">
            <w:r>
              <w:t>&lt;  %&gt;</w:t>
            </w:r>
          </w:p>
        </w:tc>
      </w:tr>
      <w:tr w:rsidR="00D34773" w14:paraId="3695681C" w14:textId="77777777" w:rsidTr="00666B75">
        <w:tc>
          <w:tcPr>
            <w:tcW w:w="1970" w:type="dxa"/>
            <w:shd w:val="clear" w:color="auto" w:fill="auto"/>
          </w:tcPr>
          <w:p w14:paraId="1315A719" w14:textId="77777777" w:rsidR="00D34773" w:rsidRPr="00666B75" w:rsidRDefault="00D34773" w:rsidP="00D34773">
            <w:pPr>
              <w:rPr>
                <w:b/>
              </w:rPr>
            </w:pPr>
            <w:r w:rsidRPr="00666B75">
              <w:rPr>
                <w:b/>
              </w:rPr>
              <w:t>Student 3</w:t>
            </w:r>
          </w:p>
          <w:p w14:paraId="40B82FC4" w14:textId="77777777" w:rsidR="00D34773" w:rsidRPr="00666B75" w:rsidRDefault="00D34773" w:rsidP="00D34773">
            <w:pPr>
              <w:rPr>
                <w:b/>
              </w:rPr>
            </w:pPr>
          </w:p>
        </w:tc>
        <w:tc>
          <w:tcPr>
            <w:tcW w:w="1970" w:type="dxa"/>
            <w:shd w:val="clear" w:color="auto" w:fill="auto"/>
          </w:tcPr>
          <w:p w14:paraId="750D4931" w14:textId="77777777" w:rsidR="00D34773" w:rsidRDefault="00D34773" w:rsidP="00D34773">
            <w:r>
              <w:t>&lt;  %&gt;</w:t>
            </w:r>
          </w:p>
        </w:tc>
        <w:tc>
          <w:tcPr>
            <w:tcW w:w="1971" w:type="dxa"/>
            <w:shd w:val="clear" w:color="auto" w:fill="auto"/>
          </w:tcPr>
          <w:p w14:paraId="19BDD896" w14:textId="77777777" w:rsidR="00D34773" w:rsidRDefault="00D34773" w:rsidP="00D34773">
            <w:r>
              <w:t>&lt;  %&gt;</w:t>
            </w:r>
          </w:p>
        </w:tc>
        <w:tc>
          <w:tcPr>
            <w:tcW w:w="1971" w:type="dxa"/>
            <w:shd w:val="clear" w:color="auto" w:fill="auto"/>
          </w:tcPr>
          <w:p w14:paraId="232AA8AB" w14:textId="77777777" w:rsidR="00D34773" w:rsidRDefault="00D34773" w:rsidP="00D34773">
            <w:r>
              <w:t>&lt;  %&gt;</w:t>
            </w:r>
          </w:p>
        </w:tc>
      </w:tr>
    </w:tbl>
    <w:p w14:paraId="1CC7D8A9" w14:textId="77777777" w:rsidR="00D34773" w:rsidRPr="00D34773" w:rsidRDefault="00D34773" w:rsidP="00D34773"/>
    <w:p w14:paraId="39CF80BF" w14:textId="77777777" w:rsidR="00226077" w:rsidRDefault="00D34773" w:rsidP="006356CE">
      <w:pPr>
        <w:pStyle w:val="Heading1"/>
        <w:numPr>
          <w:ilvl w:val="0"/>
          <w:numId w:val="0"/>
        </w:numPr>
        <w:rPr>
          <w:rFonts w:cs="Tahoma"/>
          <w:szCs w:val="20"/>
        </w:rPr>
      </w:pPr>
      <w:r>
        <w:rPr>
          <w:rFonts w:cs="Tahoma"/>
          <w:szCs w:val="20"/>
        </w:rPr>
        <w:t>&lt;</w:t>
      </w:r>
      <w:r w:rsidRPr="00D34773">
        <w:rPr>
          <w:rFonts w:cs="Tahoma"/>
          <w:bCs w:val="0"/>
          <w:i/>
          <w:kern w:val="0"/>
          <w:sz w:val="20"/>
          <w:szCs w:val="20"/>
        </w:rPr>
        <w:t>Explanatory notes to justify your app</w:t>
      </w:r>
      <w:r>
        <w:rPr>
          <w:rFonts w:cs="Tahoma"/>
          <w:bCs w:val="0"/>
          <w:i/>
          <w:kern w:val="0"/>
          <w:sz w:val="20"/>
          <w:szCs w:val="20"/>
        </w:rPr>
        <w:t>raisal marks if it is not equal distribution&gt;</w:t>
      </w:r>
    </w:p>
    <w:p w14:paraId="688ADF73" w14:textId="77777777" w:rsidR="00F11AE6" w:rsidRPr="007676E3" w:rsidRDefault="00012FE1" w:rsidP="006356CE">
      <w:pPr>
        <w:pStyle w:val="Heading1"/>
        <w:numPr>
          <w:ilvl w:val="0"/>
          <w:numId w:val="0"/>
        </w:numPr>
        <w:rPr>
          <w:rFonts w:cs="Tahoma"/>
          <w:szCs w:val="20"/>
        </w:rPr>
      </w:pPr>
      <w:bookmarkStart w:id="7" w:name="_Toc445042198"/>
      <w:r w:rsidRPr="007676E3">
        <w:rPr>
          <w:rFonts w:cs="Tahoma"/>
          <w:szCs w:val="20"/>
        </w:rPr>
        <w:t>3</w:t>
      </w:r>
      <w:r w:rsidR="006356CE" w:rsidRPr="007676E3">
        <w:rPr>
          <w:rFonts w:cs="Tahoma"/>
          <w:szCs w:val="20"/>
        </w:rPr>
        <w:t>.</w:t>
      </w:r>
      <w:r w:rsidR="006356CE" w:rsidRPr="007676E3">
        <w:rPr>
          <w:rFonts w:cs="Tahoma"/>
          <w:szCs w:val="20"/>
        </w:rPr>
        <w:tab/>
      </w:r>
      <w:r w:rsidR="00F11AE6" w:rsidRPr="007676E3">
        <w:rPr>
          <w:rFonts w:cs="Tahoma"/>
          <w:szCs w:val="20"/>
        </w:rPr>
        <w:t>Conclusion</w:t>
      </w:r>
      <w:bookmarkEnd w:id="7"/>
    </w:p>
    <w:p w14:paraId="32AB243B" w14:textId="77777777" w:rsidR="00255491" w:rsidRDefault="00255491" w:rsidP="00BD3E2D">
      <w:pPr>
        <w:spacing w:line="360" w:lineRule="auto"/>
        <w:jc w:val="both"/>
        <w:rPr>
          <w:rFonts w:ascii="Verdana" w:hAnsi="Verdana" w:cs="Tahoma"/>
          <w:sz w:val="20"/>
          <w:szCs w:val="20"/>
        </w:rPr>
      </w:pPr>
    </w:p>
    <w:p w14:paraId="6A99C306" w14:textId="77777777" w:rsidR="00BD3E2D" w:rsidRPr="007676E3" w:rsidRDefault="00012FE1" w:rsidP="00BD3E2D">
      <w:pPr>
        <w:spacing w:line="360" w:lineRule="auto"/>
        <w:jc w:val="both"/>
        <w:rPr>
          <w:rFonts w:ascii="Verdana" w:hAnsi="Verdana" w:cs="Tahoma"/>
          <w:sz w:val="20"/>
          <w:szCs w:val="20"/>
        </w:rPr>
      </w:pPr>
      <w:r w:rsidRPr="007676E3">
        <w:rPr>
          <w:rFonts w:ascii="Verdana" w:hAnsi="Verdana" w:cs="Tahoma"/>
          <w:sz w:val="20"/>
          <w:szCs w:val="20"/>
        </w:rPr>
        <w:t>This document has articulated the high level and operational processes agreed to by &lt;</w:t>
      </w:r>
      <w:r w:rsidRPr="007676E3">
        <w:rPr>
          <w:rFonts w:ascii="Verdana" w:hAnsi="Verdana" w:cs="Tahoma"/>
          <w:b/>
          <w:i/>
          <w:sz w:val="20"/>
          <w:szCs w:val="20"/>
        </w:rPr>
        <w:t xml:space="preserve">insert team name&gt;.  </w:t>
      </w:r>
      <w:r w:rsidRPr="007676E3">
        <w:rPr>
          <w:rFonts w:ascii="Verdana" w:hAnsi="Verdana" w:cs="Tahoma"/>
          <w:sz w:val="20"/>
          <w:szCs w:val="20"/>
        </w:rPr>
        <w:t xml:space="preserve">This </w:t>
      </w:r>
      <w:r w:rsidR="00D34773">
        <w:rPr>
          <w:rFonts w:ascii="Verdana" w:hAnsi="Verdana" w:cs="Tahoma"/>
          <w:sz w:val="20"/>
          <w:szCs w:val="20"/>
        </w:rPr>
        <w:t>t</w:t>
      </w:r>
      <w:r w:rsidRPr="007676E3">
        <w:rPr>
          <w:rFonts w:ascii="Verdana" w:hAnsi="Verdana" w:cs="Tahoma"/>
          <w:sz w:val="20"/>
          <w:szCs w:val="20"/>
        </w:rPr>
        <w:t xml:space="preserve">eam </w:t>
      </w:r>
      <w:r w:rsidR="005B184B">
        <w:rPr>
          <w:rFonts w:ascii="Verdana" w:hAnsi="Verdana" w:cs="Tahoma"/>
          <w:sz w:val="20"/>
          <w:szCs w:val="20"/>
        </w:rPr>
        <w:t>agreement</w:t>
      </w:r>
      <w:r w:rsidRPr="007676E3">
        <w:rPr>
          <w:rFonts w:ascii="Verdana" w:hAnsi="Verdana" w:cs="Tahoma"/>
          <w:sz w:val="20"/>
          <w:szCs w:val="20"/>
        </w:rPr>
        <w:t xml:space="preserve"> will apply for the duration of the &lt;</w:t>
      </w:r>
      <w:r w:rsidRPr="007676E3">
        <w:rPr>
          <w:rFonts w:ascii="Verdana" w:hAnsi="Verdana" w:cs="Tahoma"/>
          <w:b/>
          <w:i/>
          <w:sz w:val="20"/>
          <w:szCs w:val="20"/>
        </w:rPr>
        <w:t xml:space="preserve">insert project name&gt;.  </w:t>
      </w:r>
      <w:r w:rsidRPr="007676E3">
        <w:rPr>
          <w:rFonts w:ascii="Verdana" w:hAnsi="Verdana" w:cs="Tahoma"/>
          <w:sz w:val="20"/>
          <w:szCs w:val="20"/>
        </w:rPr>
        <w:t xml:space="preserve">To meet the objectives of the project and demonstrate their abilities as IT professionals, </w:t>
      </w:r>
      <w:r w:rsidR="00051D3E" w:rsidRPr="007676E3">
        <w:rPr>
          <w:rFonts w:ascii="Verdana" w:hAnsi="Verdana" w:cs="Tahoma"/>
          <w:sz w:val="20"/>
          <w:szCs w:val="20"/>
        </w:rPr>
        <w:t xml:space="preserve">team </w:t>
      </w:r>
      <w:r w:rsidRPr="007676E3">
        <w:rPr>
          <w:rFonts w:ascii="Verdana" w:hAnsi="Verdana" w:cs="Tahoma"/>
          <w:sz w:val="20"/>
          <w:szCs w:val="20"/>
        </w:rPr>
        <w:t>&lt;</w:t>
      </w:r>
      <w:r w:rsidRPr="007676E3">
        <w:rPr>
          <w:rFonts w:ascii="Verdana" w:hAnsi="Verdana" w:cs="Tahoma"/>
          <w:b/>
          <w:i/>
          <w:sz w:val="20"/>
          <w:szCs w:val="20"/>
        </w:rPr>
        <w:t xml:space="preserve">insert team name&gt; </w:t>
      </w:r>
      <w:r w:rsidR="00051D3E" w:rsidRPr="007676E3">
        <w:rPr>
          <w:rFonts w:ascii="Verdana" w:hAnsi="Verdana" w:cs="Tahoma"/>
          <w:sz w:val="20"/>
          <w:szCs w:val="20"/>
        </w:rPr>
        <w:t xml:space="preserve">will implement the </w:t>
      </w:r>
      <w:r w:rsidRPr="007676E3">
        <w:rPr>
          <w:rFonts w:ascii="Verdana" w:hAnsi="Verdana" w:cs="Tahoma"/>
          <w:sz w:val="20"/>
          <w:szCs w:val="20"/>
        </w:rPr>
        <w:t xml:space="preserve">principles, </w:t>
      </w:r>
      <w:r w:rsidR="00051D3E" w:rsidRPr="007676E3">
        <w:rPr>
          <w:rFonts w:ascii="Verdana" w:hAnsi="Verdana" w:cs="Tahoma"/>
          <w:sz w:val="20"/>
          <w:szCs w:val="20"/>
        </w:rPr>
        <w:t xml:space="preserve">processes and </w:t>
      </w:r>
      <w:r w:rsidRPr="007676E3">
        <w:rPr>
          <w:rFonts w:ascii="Verdana" w:hAnsi="Verdana" w:cs="Tahoma"/>
          <w:sz w:val="20"/>
          <w:szCs w:val="20"/>
        </w:rPr>
        <w:t xml:space="preserve">management </w:t>
      </w:r>
      <w:r w:rsidR="00051D3E" w:rsidRPr="007676E3">
        <w:rPr>
          <w:rFonts w:ascii="Verdana" w:hAnsi="Verdana" w:cs="Tahoma"/>
          <w:sz w:val="20"/>
          <w:szCs w:val="20"/>
        </w:rPr>
        <w:t xml:space="preserve">activities </w:t>
      </w:r>
      <w:r w:rsidRPr="007676E3">
        <w:rPr>
          <w:rFonts w:ascii="Verdana" w:hAnsi="Verdana" w:cs="Tahoma"/>
          <w:sz w:val="20"/>
          <w:szCs w:val="20"/>
        </w:rPr>
        <w:t>described</w:t>
      </w:r>
      <w:r w:rsidR="00BD3E2D" w:rsidRPr="007676E3">
        <w:rPr>
          <w:rFonts w:ascii="Verdana" w:hAnsi="Verdana" w:cs="Tahoma"/>
          <w:sz w:val="20"/>
          <w:szCs w:val="20"/>
        </w:rPr>
        <w:t>.</w:t>
      </w:r>
      <w:r w:rsidR="00D34773">
        <w:rPr>
          <w:rFonts w:ascii="Verdana" w:hAnsi="Verdana" w:cs="Tahoma"/>
          <w:sz w:val="20"/>
          <w:szCs w:val="20"/>
        </w:rPr>
        <w:t xml:space="preserve"> This team agreement will be used in marks distribution if there is dispute in a team.</w:t>
      </w:r>
    </w:p>
    <w:p w14:paraId="27DBA3FC" w14:textId="77777777" w:rsidR="00681837" w:rsidRPr="007676E3" w:rsidRDefault="00681837" w:rsidP="00702894">
      <w:pPr>
        <w:spacing w:line="360" w:lineRule="auto"/>
        <w:jc w:val="both"/>
        <w:rPr>
          <w:rFonts w:ascii="Verdana" w:hAnsi="Verdana" w:cs="Tahoma"/>
          <w:sz w:val="20"/>
          <w:szCs w:val="20"/>
        </w:rPr>
      </w:pPr>
    </w:p>
    <w:p w14:paraId="302EB61E" w14:textId="77777777" w:rsidR="00C27DCD" w:rsidRPr="007676E3" w:rsidRDefault="00C27DCD" w:rsidP="00097984">
      <w:pPr>
        <w:pStyle w:val="Heading1"/>
        <w:numPr>
          <w:ilvl w:val="0"/>
          <w:numId w:val="0"/>
        </w:numPr>
        <w:rPr>
          <w:rFonts w:cs="Tahoma"/>
          <w:szCs w:val="20"/>
        </w:rPr>
      </w:pPr>
      <w:bookmarkStart w:id="8" w:name="_Toc445042199"/>
      <w:r w:rsidRPr="007676E3">
        <w:rPr>
          <w:rFonts w:cs="Tahoma"/>
          <w:szCs w:val="20"/>
        </w:rPr>
        <w:t>References</w:t>
      </w:r>
      <w:bookmarkEnd w:id="8"/>
    </w:p>
    <w:p w14:paraId="0B0D5FE3" w14:textId="77777777" w:rsidR="00F172AE" w:rsidRPr="007676E3" w:rsidRDefault="00F172AE" w:rsidP="00F172AE">
      <w:pPr>
        <w:ind w:left="144"/>
        <w:rPr>
          <w:rFonts w:ascii="Verdana" w:hAnsi="Verdana" w:cs="Tahoma"/>
          <w:sz w:val="20"/>
          <w:szCs w:val="20"/>
        </w:rPr>
      </w:pPr>
    </w:p>
    <w:p w14:paraId="1B2449C7" w14:textId="77777777" w:rsidR="00C27DCD" w:rsidRPr="007676E3" w:rsidRDefault="00C27DCD" w:rsidP="00E53C10">
      <w:pPr>
        <w:jc w:val="both"/>
        <w:rPr>
          <w:rFonts w:ascii="Verdana" w:hAnsi="Verdana" w:cs="Tahoma"/>
          <w:sz w:val="20"/>
          <w:szCs w:val="20"/>
        </w:rPr>
      </w:pPr>
    </w:p>
    <w:p w14:paraId="5A2F279D" w14:textId="77777777" w:rsidR="00BF229A" w:rsidRPr="007676E3" w:rsidRDefault="00D34773" w:rsidP="005A54CA">
      <w:pPr>
        <w:ind w:left="720" w:hanging="720"/>
        <w:rPr>
          <w:rFonts w:ascii="Verdana" w:hAnsi="Verdana" w:cs="Tahoma"/>
          <w:b/>
          <w:sz w:val="20"/>
          <w:szCs w:val="20"/>
        </w:rPr>
      </w:pPr>
      <w:r>
        <w:rPr>
          <w:rFonts w:ascii="Verdana" w:hAnsi="Verdana" w:cs="Tahoma"/>
          <w:sz w:val="20"/>
          <w:szCs w:val="20"/>
        </w:rPr>
        <w:t>QUT (201</w:t>
      </w:r>
      <w:r w:rsidR="00361DEE">
        <w:rPr>
          <w:rFonts w:ascii="Verdana" w:hAnsi="Verdana" w:cs="Tahoma"/>
          <w:sz w:val="20"/>
          <w:szCs w:val="20"/>
        </w:rPr>
        <w:t>6</w:t>
      </w:r>
      <w:r w:rsidR="00BF229A" w:rsidRPr="007676E3">
        <w:rPr>
          <w:rFonts w:ascii="Verdana" w:hAnsi="Verdana" w:cs="Tahoma"/>
          <w:sz w:val="20"/>
          <w:szCs w:val="20"/>
        </w:rPr>
        <w:t xml:space="preserve">). </w:t>
      </w:r>
      <w:r w:rsidR="00287B14">
        <w:rPr>
          <w:rFonts w:ascii="Verdana" w:hAnsi="Verdana" w:cs="Tahoma"/>
          <w:i/>
          <w:sz w:val="20"/>
          <w:szCs w:val="20"/>
        </w:rPr>
        <w:t>ITB002</w:t>
      </w:r>
      <w:r w:rsidR="00BF229A" w:rsidRPr="007676E3">
        <w:rPr>
          <w:rFonts w:ascii="Verdana" w:hAnsi="Verdana" w:cs="Tahoma"/>
          <w:i/>
          <w:sz w:val="20"/>
          <w:szCs w:val="20"/>
        </w:rPr>
        <w:t xml:space="preserve"> </w:t>
      </w:r>
      <w:r w:rsidR="00D04C83" w:rsidRPr="007676E3">
        <w:rPr>
          <w:rFonts w:ascii="Verdana" w:hAnsi="Verdana" w:cs="Tahoma"/>
          <w:i/>
          <w:sz w:val="20"/>
          <w:szCs w:val="20"/>
        </w:rPr>
        <w:t xml:space="preserve">IT </w:t>
      </w:r>
      <w:r w:rsidR="00BF229A" w:rsidRPr="007676E3">
        <w:rPr>
          <w:rFonts w:ascii="Verdana" w:hAnsi="Verdana" w:cs="Tahoma"/>
          <w:i/>
          <w:sz w:val="20"/>
          <w:szCs w:val="20"/>
        </w:rPr>
        <w:t xml:space="preserve">Professional Studies: Week 1 document. </w:t>
      </w:r>
      <w:r w:rsidR="00E50C84" w:rsidRPr="007676E3">
        <w:rPr>
          <w:rFonts w:ascii="Verdana" w:hAnsi="Verdana" w:cs="Tahoma"/>
          <w:i/>
          <w:sz w:val="20"/>
          <w:szCs w:val="20"/>
        </w:rPr>
        <w:t xml:space="preserve"> </w:t>
      </w:r>
      <w:r w:rsidR="00E50C84" w:rsidRPr="007676E3">
        <w:rPr>
          <w:rFonts w:ascii="Verdana" w:hAnsi="Verdana" w:cs="Tahoma"/>
          <w:b/>
          <w:i/>
          <w:sz w:val="20"/>
          <w:szCs w:val="20"/>
        </w:rPr>
        <w:t xml:space="preserve">Complete </w:t>
      </w:r>
      <w:r w:rsidR="00051D3E" w:rsidRPr="007676E3">
        <w:rPr>
          <w:rFonts w:ascii="Verdana" w:hAnsi="Verdana" w:cs="Tahoma"/>
          <w:b/>
          <w:i/>
          <w:sz w:val="20"/>
          <w:szCs w:val="20"/>
        </w:rPr>
        <w:t>reference details.</w:t>
      </w:r>
    </w:p>
    <w:p w14:paraId="5E0FA772" w14:textId="77777777" w:rsidR="00BF229A" w:rsidRPr="007676E3" w:rsidRDefault="00BF229A" w:rsidP="005A54CA">
      <w:pPr>
        <w:ind w:left="720" w:hanging="720"/>
        <w:rPr>
          <w:rFonts w:ascii="Verdana" w:hAnsi="Verdana" w:cs="Tahoma"/>
          <w:sz w:val="20"/>
          <w:szCs w:val="20"/>
        </w:rPr>
      </w:pPr>
    </w:p>
    <w:p w14:paraId="1997B275" w14:textId="77777777" w:rsidR="00AB1BB4" w:rsidRPr="007676E3" w:rsidRDefault="00D34773" w:rsidP="00AB1BB4">
      <w:pPr>
        <w:ind w:left="720" w:hanging="720"/>
        <w:rPr>
          <w:rFonts w:ascii="Verdana" w:hAnsi="Verdana" w:cs="Tahoma"/>
          <w:b/>
          <w:sz w:val="20"/>
          <w:szCs w:val="20"/>
        </w:rPr>
      </w:pPr>
      <w:r>
        <w:rPr>
          <w:rFonts w:ascii="Verdana" w:hAnsi="Verdana" w:cs="Tahoma"/>
          <w:sz w:val="20"/>
          <w:szCs w:val="20"/>
        </w:rPr>
        <w:t>QUT (201</w:t>
      </w:r>
      <w:r w:rsidR="00361DEE">
        <w:rPr>
          <w:rFonts w:ascii="Verdana" w:hAnsi="Verdana" w:cs="Tahoma"/>
          <w:sz w:val="20"/>
          <w:szCs w:val="20"/>
        </w:rPr>
        <w:t>6</w:t>
      </w:r>
      <w:r w:rsidR="00BF229A" w:rsidRPr="007676E3">
        <w:rPr>
          <w:rFonts w:ascii="Verdana" w:hAnsi="Verdana" w:cs="Tahoma"/>
          <w:sz w:val="20"/>
          <w:szCs w:val="20"/>
        </w:rPr>
        <w:t xml:space="preserve">). </w:t>
      </w:r>
      <w:r w:rsidR="00287B14">
        <w:rPr>
          <w:rFonts w:ascii="Verdana" w:hAnsi="Verdana" w:cs="Tahoma"/>
          <w:i/>
          <w:sz w:val="20"/>
          <w:szCs w:val="20"/>
        </w:rPr>
        <w:t>ITB002</w:t>
      </w:r>
      <w:r w:rsidR="00BF229A" w:rsidRPr="007676E3">
        <w:rPr>
          <w:rFonts w:ascii="Verdana" w:hAnsi="Verdana" w:cs="Tahoma"/>
          <w:i/>
          <w:sz w:val="20"/>
          <w:szCs w:val="20"/>
        </w:rPr>
        <w:t xml:space="preserve"> </w:t>
      </w:r>
      <w:r w:rsidR="00D04C83" w:rsidRPr="007676E3">
        <w:rPr>
          <w:rFonts w:ascii="Verdana" w:hAnsi="Verdana" w:cs="Tahoma"/>
          <w:i/>
          <w:sz w:val="20"/>
          <w:szCs w:val="20"/>
        </w:rPr>
        <w:t xml:space="preserve">IT </w:t>
      </w:r>
      <w:r w:rsidR="00BF229A" w:rsidRPr="007676E3">
        <w:rPr>
          <w:rFonts w:ascii="Verdana" w:hAnsi="Verdana" w:cs="Tahoma"/>
          <w:i/>
          <w:sz w:val="20"/>
          <w:szCs w:val="20"/>
        </w:rPr>
        <w:t xml:space="preserve">Professional Studies: </w:t>
      </w:r>
      <w:r w:rsidR="00012FE1" w:rsidRPr="007676E3">
        <w:rPr>
          <w:rFonts w:ascii="Verdana" w:hAnsi="Verdana" w:cs="Tahoma"/>
          <w:i/>
          <w:sz w:val="20"/>
          <w:szCs w:val="20"/>
        </w:rPr>
        <w:t>T</w:t>
      </w:r>
      <w:r w:rsidR="00D04C83" w:rsidRPr="007676E3">
        <w:rPr>
          <w:rFonts w:ascii="Verdana" w:hAnsi="Verdana" w:cs="Tahoma"/>
          <w:i/>
          <w:sz w:val="20"/>
          <w:szCs w:val="20"/>
        </w:rPr>
        <w:t xml:space="preserve">eam </w:t>
      </w:r>
      <w:r w:rsidR="00012FE1" w:rsidRPr="007676E3">
        <w:rPr>
          <w:rFonts w:ascii="Verdana" w:hAnsi="Verdana" w:cs="Tahoma"/>
          <w:i/>
          <w:sz w:val="20"/>
          <w:szCs w:val="20"/>
        </w:rPr>
        <w:t>Process Management R</w:t>
      </w:r>
      <w:r w:rsidR="00BF229A" w:rsidRPr="007676E3">
        <w:rPr>
          <w:rFonts w:ascii="Verdana" w:hAnsi="Verdana" w:cs="Tahoma"/>
          <w:i/>
          <w:sz w:val="20"/>
          <w:szCs w:val="20"/>
        </w:rPr>
        <w:t>equirements</w:t>
      </w:r>
      <w:r w:rsidR="00E50C84" w:rsidRPr="007676E3">
        <w:rPr>
          <w:rFonts w:ascii="Verdana" w:hAnsi="Verdana" w:cs="Tahoma"/>
          <w:i/>
          <w:sz w:val="20"/>
          <w:szCs w:val="20"/>
        </w:rPr>
        <w:t xml:space="preserve">.  </w:t>
      </w:r>
      <w:r w:rsidR="00051D3E" w:rsidRPr="007676E3">
        <w:rPr>
          <w:rFonts w:ascii="Verdana" w:hAnsi="Verdana" w:cs="Tahoma"/>
          <w:i/>
          <w:sz w:val="20"/>
          <w:szCs w:val="20"/>
        </w:rPr>
        <w:t xml:space="preserve"> </w:t>
      </w:r>
      <w:r w:rsidR="00AB1BB4" w:rsidRPr="007676E3">
        <w:rPr>
          <w:rFonts w:ascii="Verdana" w:hAnsi="Verdana" w:cs="Tahoma"/>
          <w:b/>
          <w:i/>
          <w:sz w:val="20"/>
          <w:szCs w:val="20"/>
        </w:rPr>
        <w:t>Complete reference details.</w:t>
      </w:r>
    </w:p>
    <w:p w14:paraId="6BA5F783" w14:textId="77777777" w:rsidR="00051D3E" w:rsidRPr="007676E3" w:rsidRDefault="00051D3E" w:rsidP="005A54CA">
      <w:pPr>
        <w:ind w:left="720" w:hanging="720"/>
        <w:rPr>
          <w:rFonts w:ascii="Verdana" w:hAnsi="Verdana" w:cs="Tahoma"/>
          <w:sz w:val="20"/>
          <w:szCs w:val="20"/>
        </w:rPr>
      </w:pPr>
    </w:p>
    <w:p w14:paraId="59154198" w14:textId="77777777" w:rsidR="005A54CA" w:rsidRPr="007676E3" w:rsidRDefault="005A54CA" w:rsidP="007B58BE">
      <w:pPr>
        <w:rPr>
          <w:rFonts w:ascii="Verdana" w:hAnsi="Verdana" w:cs="Tahoma"/>
          <w:b/>
          <w:i/>
          <w:sz w:val="20"/>
          <w:szCs w:val="20"/>
        </w:rPr>
      </w:pPr>
      <w:r w:rsidRPr="007676E3">
        <w:rPr>
          <w:rFonts w:ascii="Verdana" w:hAnsi="Verdana" w:cs="Tahoma"/>
          <w:b/>
          <w:i/>
          <w:sz w:val="20"/>
          <w:szCs w:val="20"/>
        </w:rPr>
        <w:t xml:space="preserve">Provide any other references </w:t>
      </w:r>
      <w:r w:rsidR="007B58BE" w:rsidRPr="007676E3">
        <w:rPr>
          <w:rFonts w:ascii="Verdana" w:hAnsi="Verdana" w:cs="Tahoma"/>
          <w:b/>
          <w:i/>
          <w:sz w:val="20"/>
          <w:szCs w:val="20"/>
        </w:rPr>
        <w:t xml:space="preserve">you have used to construct this proposal </w:t>
      </w:r>
      <w:r w:rsidR="00AB1BB4" w:rsidRPr="007676E3">
        <w:rPr>
          <w:rFonts w:ascii="Verdana" w:hAnsi="Verdana" w:cs="Tahoma"/>
          <w:b/>
          <w:i/>
          <w:sz w:val="20"/>
          <w:szCs w:val="20"/>
        </w:rPr>
        <w:t>using APA format</w:t>
      </w:r>
      <w:r w:rsidRPr="007676E3">
        <w:rPr>
          <w:rFonts w:ascii="Verdana" w:hAnsi="Verdana" w:cs="Tahoma"/>
          <w:b/>
          <w:i/>
          <w:sz w:val="20"/>
          <w:szCs w:val="20"/>
        </w:rPr>
        <w:t>.</w:t>
      </w:r>
    </w:p>
    <w:p w14:paraId="1F82385E" w14:textId="77777777" w:rsidR="00BF229A" w:rsidRPr="007676E3" w:rsidRDefault="00BF229A" w:rsidP="00BF229A">
      <w:pPr>
        <w:rPr>
          <w:rFonts w:ascii="Verdana" w:hAnsi="Verdana" w:cs="Tahoma"/>
          <w:sz w:val="20"/>
          <w:szCs w:val="20"/>
        </w:rPr>
      </w:pPr>
    </w:p>
    <w:p w14:paraId="61B920F3" w14:textId="77777777" w:rsidR="00226077" w:rsidRPr="00226077" w:rsidRDefault="00226077" w:rsidP="00AD67D7">
      <w:pPr>
        <w:pStyle w:val="Heading1"/>
        <w:numPr>
          <w:ilvl w:val="0"/>
          <w:numId w:val="0"/>
        </w:numPr>
      </w:pPr>
      <w:r>
        <w:rPr>
          <w:sz w:val="20"/>
        </w:rPr>
        <w:br w:type="page"/>
      </w:r>
      <w:bookmarkStart w:id="9" w:name="_Toc445042200"/>
      <w:r w:rsidRPr="00226077">
        <w:lastRenderedPageBreak/>
        <w:t xml:space="preserve">Appendix – </w:t>
      </w:r>
      <w:r>
        <w:t xml:space="preserve">Team </w:t>
      </w:r>
      <w:r w:rsidR="005B184B">
        <w:t>Agreement</w:t>
      </w:r>
      <w:r>
        <w:t xml:space="preserve"> </w:t>
      </w:r>
      <w:r w:rsidRPr="00226077">
        <w:t>Guidelines</w:t>
      </w:r>
      <w:bookmarkEnd w:id="9"/>
      <w:r w:rsidRPr="00226077">
        <w:t xml:space="preserve"> </w:t>
      </w:r>
    </w:p>
    <w:p w14:paraId="1631E9F7" w14:textId="77777777" w:rsidR="00226077" w:rsidRPr="00C041F0" w:rsidRDefault="00226077" w:rsidP="00226077">
      <w:pPr>
        <w:rPr>
          <w:rFonts w:ascii="Verdana" w:hAnsi="Verdana" w:cs="Tahoma"/>
          <w:b/>
          <w:sz w:val="20"/>
          <w:szCs w:val="20"/>
        </w:rPr>
      </w:pPr>
    </w:p>
    <w:p w14:paraId="13E95A7C" w14:textId="77777777" w:rsidR="00226077" w:rsidRPr="00C041F0" w:rsidRDefault="00226077" w:rsidP="00226077">
      <w:pPr>
        <w:spacing w:line="360" w:lineRule="auto"/>
        <w:rPr>
          <w:rFonts w:ascii="Verdana" w:hAnsi="Verdana" w:cs="Tahoma"/>
          <w:sz w:val="20"/>
          <w:szCs w:val="20"/>
        </w:rPr>
      </w:pPr>
      <w:r w:rsidRPr="00C041F0">
        <w:rPr>
          <w:rFonts w:ascii="Verdana" w:hAnsi="Verdana" w:cs="Tahoma"/>
          <w:sz w:val="20"/>
          <w:szCs w:val="20"/>
        </w:rPr>
        <w:t xml:space="preserve">In order for your team to achieve its common goals, to coordinate activities and to enable group synergy, your team and its members must communicate regularly and abide by mutually acceptable and beneficial principles of behaviour.  </w:t>
      </w:r>
    </w:p>
    <w:p w14:paraId="7A4111E6" w14:textId="77777777" w:rsidR="00226077" w:rsidRPr="00C041F0" w:rsidRDefault="00226077" w:rsidP="00226077">
      <w:pPr>
        <w:spacing w:line="360" w:lineRule="auto"/>
        <w:rPr>
          <w:rFonts w:ascii="Verdana" w:hAnsi="Verdana" w:cs="Tahoma"/>
          <w:sz w:val="20"/>
          <w:szCs w:val="20"/>
        </w:rPr>
      </w:pPr>
    </w:p>
    <w:p w14:paraId="2D589001" w14:textId="77777777" w:rsidR="00226077" w:rsidRPr="00C041F0" w:rsidRDefault="00226077" w:rsidP="00226077">
      <w:pPr>
        <w:spacing w:line="360" w:lineRule="auto"/>
        <w:rPr>
          <w:rFonts w:ascii="Verdana" w:hAnsi="Verdana" w:cs="Tahoma"/>
          <w:sz w:val="20"/>
          <w:szCs w:val="20"/>
        </w:rPr>
      </w:pPr>
      <w:r>
        <w:rPr>
          <w:rFonts w:ascii="Verdana" w:hAnsi="Verdana" w:cs="Tahoma"/>
          <w:sz w:val="20"/>
          <w:szCs w:val="20"/>
        </w:rPr>
        <w:t>Team m</w:t>
      </w:r>
      <w:r w:rsidR="00182D94">
        <w:rPr>
          <w:rFonts w:ascii="Verdana" w:hAnsi="Verdana" w:cs="Tahoma"/>
          <w:sz w:val="20"/>
          <w:szCs w:val="20"/>
        </w:rPr>
        <w:t xml:space="preserve">embers can </w:t>
      </w:r>
      <w:r w:rsidRPr="00C041F0">
        <w:rPr>
          <w:rFonts w:ascii="Verdana" w:hAnsi="Verdana" w:cs="Tahoma"/>
          <w:sz w:val="20"/>
          <w:szCs w:val="20"/>
        </w:rPr>
        <w:t xml:space="preserve">negotiate team </w:t>
      </w:r>
      <w:r>
        <w:rPr>
          <w:rFonts w:ascii="Verdana" w:hAnsi="Verdana" w:cs="Tahoma"/>
          <w:sz w:val="20"/>
          <w:szCs w:val="20"/>
        </w:rPr>
        <w:t xml:space="preserve">principles and </w:t>
      </w:r>
      <w:r w:rsidRPr="00C041F0">
        <w:rPr>
          <w:rFonts w:ascii="Verdana" w:hAnsi="Verdana" w:cs="Tahoma"/>
          <w:sz w:val="20"/>
          <w:szCs w:val="20"/>
        </w:rPr>
        <w:t xml:space="preserve">operational process and record these conditions in their Team </w:t>
      </w:r>
      <w:r w:rsidR="005B184B">
        <w:rPr>
          <w:rFonts w:ascii="Verdana" w:hAnsi="Verdana" w:cs="Tahoma"/>
          <w:sz w:val="20"/>
          <w:szCs w:val="20"/>
        </w:rPr>
        <w:t>Agreement</w:t>
      </w:r>
      <w:r w:rsidRPr="00C041F0">
        <w:rPr>
          <w:rFonts w:ascii="Verdana" w:hAnsi="Verdana" w:cs="Tahoma"/>
          <w:sz w:val="20"/>
          <w:szCs w:val="20"/>
        </w:rPr>
        <w:t xml:space="preserve">.  In developing the Team </w:t>
      </w:r>
      <w:r w:rsidR="005B184B">
        <w:rPr>
          <w:rFonts w:ascii="Verdana" w:hAnsi="Verdana" w:cs="Tahoma"/>
          <w:sz w:val="20"/>
          <w:szCs w:val="20"/>
        </w:rPr>
        <w:t>Agreement</w:t>
      </w:r>
      <w:r w:rsidRPr="00C041F0">
        <w:rPr>
          <w:rFonts w:ascii="Verdana" w:hAnsi="Verdana" w:cs="Tahoma"/>
          <w:sz w:val="20"/>
          <w:szCs w:val="20"/>
        </w:rPr>
        <w:t xml:space="preserve"> team members must also agree what constitutes a major breach of (non-compliance with) of agreed behaviours, the penalties for such breaches.  </w:t>
      </w:r>
    </w:p>
    <w:p w14:paraId="39993C1F" w14:textId="77777777" w:rsidR="00226077" w:rsidRPr="00C041F0" w:rsidRDefault="00226077" w:rsidP="00226077">
      <w:pPr>
        <w:spacing w:line="360" w:lineRule="auto"/>
        <w:rPr>
          <w:rFonts w:ascii="Verdana" w:hAnsi="Verdana" w:cs="Tahoma"/>
          <w:sz w:val="20"/>
          <w:szCs w:val="20"/>
        </w:rPr>
      </w:pPr>
    </w:p>
    <w:p w14:paraId="46A44F39" w14:textId="77777777" w:rsidR="00226077" w:rsidRPr="00C041F0" w:rsidRDefault="00226077" w:rsidP="00226077">
      <w:pPr>
        <w:spacing w:line="360" w:lineRule="auto"/>
        <w:rPr>
          <w:rFonts w:ascii="Verdana" w:hAnsi="Verdana" w:cs="Tahoma"/>
          <w:sz w:val="20"/>
          <w:szCs w:val="20"/>
        </w:rPr>
      </w:pPr>
      <w:r w:rsidRPr="00C041F0">
        <w:rPr>
          <w:rFonts w:ascii="Verdana" w:hAnsi="Verdana" w:cs="Tahoma"/>
          <w:sz w:val="20"/>
          <w:szCs w:val="20"/>
        </w:rPr>
        <w:t xml:space="preserve">Some possible topics for consideration in the Team </w:t>
      </w:r>
      <w:r w:rsidR="005B184B">
        <w:rPr>
          <w:rFonts w:ascii="Verdana" w:hAnsi="Verdana" w:cs="Tahoma"/>
          <w:sz w:val="20"/>
          <w:szCs w:val="20"/>
        </w:rPr>
        <w:t>Agreement</w:t>
      </w:r>
      <w:r w:rsidRPr="00C041F0">
        <w:rPr>
          <w:rFonts w:ascii="Verdana" w:hAnsi="Verdana" w:cs="Tahoma"/>
          <w:sz w:val="20"/>
          <w:szCs w:val="20"/>
        </w:rPr>
        <w:t xml:space="preserve"> are listed below.  Your team should develop </w:t>
      </w:r>
      <w:r w:rsidRPr="002B3760">
        <w:rPr>
          <w:rFonts w:ascii="Verdana" w:hAnsi="Verdana" w:cs="Tahoma"/>
          <w:b/>
          <w:sz w:val="20"/>
          <w:szCs w:val="20"/>
        </w:rPr>
        <w:t>principles</w:t>
      </w:r>
      <w:r w:rsidRPr="00C041F0">
        <w:rPr>
          <w:rFonts w:ascii="Verdana" w:hAnsi="Verdana" w:cs="Tahoma"/>
          <w:sz w:val="20"/>
          <w:szCs w:val="20"/>
        </w:rPr>
        <w:t xml:space="preserve"> and </w:t>
      </w:r>
      <w:r w:rsidRPr="002B3760">
        <w:rPr>
          <w:rFonts w:ascii="Verdana" w:hAnsi="Verdana" w:cs="Tahoma"/>
          <w:b/>
          <w:sz w:val="20"/>
          <w:szCs w:val="20"/>
        </w:rPr>
        <w:t>operational processes</w:t>
      </w:r>
      <w:r w:rsidRPr="00C041F0">
        <w:rPr>
          <w:rFonts w:ascii="Verdana" w:hAnsi="Verdana" w:cs="Tahoma"/>
          <w:sz w:val="20"/>
          <w:szCs w:val="20"/>
        </w:rPr>
        <w:t xml:space="preserve"> and any other relevant items you think are necessary to establish the “rules” by which your team will operate.</w:t>
      </w:r>
      <w:r>
        <w:rPr>
          <w:rFonts w:ascii="Verdana" w:hAnsi="Verdana" w:cs="Tahoma"/>
          <w:sz w:val="20"/>
          <w:szCs w:val="20"/>
        </w:rPr>
        <w:t xml:space="preserve">  A template is available to help you identify content items and structure your </w:t>
      </w:r>
      <w:r w:rsidR="005B184B">
        <w:rPr>
          <w:rFonts w:ascii="Verdana" w:hAnsi="Verdana" w:cs="Tahoma"/>
          <w:sz w:val="20"/>
          <w:szCs w:val="20"/>
        </w:rPr>
        <w:t>agreement</w:t>
      </w:r>
      <w:r>
        <w:rPr>
          <w:rFonts w:ascii="Verdana" w:hAnsi="Verdana" w:cs="Tahoma"/>
          <w:sz w:val="20"/>
          <w:szCs w:val="20"/>
        </w:rPr>
        <w:t>.</w:t>
      </w:r>
    </w:p>
    <w:p w14:paraId="28800F02" w14:textId="77777777" w:rsidR="00226077" w:rsidRPr="00C041F0" w:rsidRDefault="00226077" w:rsidP="00226077">
      <w:pPr>
        <w:spacing w:line="360" w:lineRule="auto"/>
        <w:rPr>
          <w:rFonts w:ascii="Verdana" w:hAnsi="Verdana" w:cs="Tahoma"/>
          <w:sz w:val="20"/>
          <w:szCs w:val="20"/>
        </w:rPr>
      </w:pPr>
    </w:p>
    <w:p w14:paraId="53CC7646" w14:textId="77777777" w:rsidR="00226077" w:rsidRPr="00C041F0" w:rsidRDefault="00226077" w:rsidP="00AD67D7">
      <w:pPr>
        <w:pStyle w:val="Heading2"/>
        <w:numPr>
          <w:ilvl w:val="0"/>
          <w:numId w:val="0"/>
        </w:numPr>
      </w:pPr>
      <w:bookmarkStart w:id="10" w:name="_Toc445042201"/>
      <w:r w:rsidRPr="00C041F0">
        <w:t xml:space="preserve">Possible Topics for </w:t>
      </w:r>
      <w:r w:rsidR="005B184B">
        <w:t>Agreement</w:t>
      </w:r>
      <w:r w:rsidRPr="00C041F0">
        <w:t xml:space="preserve"> Principles</w:t>
      </w:r>
      <w:bookmarkEnd w:id="10"/>
      <w:r w:rsidRPr="00C041F0">
        <w:t xml:space="preserve">  </w:t>
      </w:r>
    </w:p>
    <w:p w14:paraId="65E23E42" w14:textId="77777777" w:rsidR="00226077" w:rsidRPr="00C041F0" w:rsidRDefault="00226077" w:rsidP="00226077">
      <w:pPr>
        <w:spacing w:line="360" w:lineRule="auto"/>
        <w:rPr>
          <w:rFonts w:ascii="Verdana" w:hAnsi="Verdana" w:cs="Tahoma"/>
          <w:sz w:val="20"/>
          <w:szCs w:val="20"/>
        </w:rPr>
      </w:pPr>
      <w:r w:rsidRPr="00C041F0">
        <w:rPr>
          <w:rFonts w:ascii="Verdana" w:hAnsi="Verdana" w:cs="Tahoma"/>
          <w:sz w:val="20"/>
          <w:szCs w:val="20"/>
        </w:rPr>
        <w:t>The guiding principles you develop might address the following issues:</w:t>
      </w:r>
    </w:p>
    <w:p w14:paraId="337B5A38" w14:textId="77777777" w:rsidR="00226077" w:rsidRPr="00C041F0" w:rsidRDefault="00226077" w:rsidP="00226077">
      <w:pPr>
        <w:numPr>
          <w:ilvl w:val="0"/>
          <w:numId w:val="6"/>
        </w:numPr>
        <w:spacing w:line="360" w:lineRule="auto"/>
        <w:rPr>
          <w:rFonts w:ascii="Verdana" w:hAnsi="Verdana" w:cs="Tahoma"/>
          <w:sz w:val="20"/>
          <w:szCs w:val="20"/>
        </w:rPr>
      </w:pPr>
      <w:r w:rsidRPr="00C041F0">
        <w:rPr>
          <w:rFonts w:ascii="Verdana" w:hAnsi="Verdana" w:cs="Tahoma"/>
          <w:sz w:val="20"/>
          <w:szCs w:val="20"/>
        </w:rPr>
        <w:t>Your team goals (How you will define success.   What level of achievement / grade does your team want for this project);</w:t>
      </w:r>
    </w:p>
    <w:p w14:paraId="1E40F3EE" w14:textId="77777777" w:rsidR="00226077" w:rsidRPr="00C041F0" w:rsidRDefault="00226077" w:rsidP="00226077">
      <w:pPr>
        <w:numPr>
          <w:ilvl w:val="0"/>
          <w:numId w:val="6"/>
        </w:numPr>
        <w:spacing w:line="360" w:lineRule="auto"/>
        <w:rPr>
          <w:rFonts w:ascii="Verdana" w:hAnsi="Verdana" w:cs="Tahoma"/>
          <w:sz w:val="20"/>
          <w:szCs w:val="20"/>
        </w:rPr>
      </w:pPr>
      <w:r w:rsidRPr="00C041F0">
        <w:rPr>
          <w:rFonts w:ascii="Verdana" w:hAnsi="Verdana" w:cs="Tahoma"/>
          <w:sz w:val="20"/>
          <w:szCs w:val="20"/>
        </w:rPr>
        <w:t>How your team will reach consensus when decision-making;</w:t>
      </w:r>
    </w:p>
    <w:p w14:paraId="3CDAC648" w14:textId="77777777" w:rsidR="00226077" w:rsidRPr="00C041F0" w:rsidRDefault="00226077" w:rsidP="00226077">
      <w:pPr>
        <w:numPr>
          <w:ilvl w:val="0"/>
          <w:numId w:val="6"/>
        </w:numPr>
        <w:spacing w:line="360" w:lineRule="auto"/>
        <w:rPr>
          <w:rFonts w:ascii="Verdana" w:hAnsi="Verdana" w:cs="Tahoma"/>
          <w:sz w:val="20"/>
          <w:szCs w:val="20"/>
        </w:rPr>
      </w:pPr>
      <w:r w:rsidRPr="00C041F0">
        <w:rPr>
          <w:rFonts w:ascii="Verdana" w:hAnsi="Verdana" w:cs="Tahoma"/>
          <w:sz w:val="20"/>
          <w:szCs w:val="20"/>
        </w:rPr>
        <w:t>How the team will manage &amp; resolve differences of opinion.  (Will the team require all individuals to accept the team's view?);</w:t>
      </w:r>
    </w:p>
    <w:p w14:paraId="2FF58350" w14:textId="77777777" w:rsidR="00226077" w:rsidRPr="00C041F0" w:rsidRDefault="00226077" w:rsidP="00226077">
      <w:pPr>
        <w:numPr>
          <w:ilvl w:val="0"/>
          <w:numId w:val="6"/>
        </w:numPr>
        <w:spacing w:line="360" w:lineRule="auto"/>
        <w:rPr>
          <w:rFonts w:ascii="Verdana" w:hAnsi="Verdana" w:cs="Tahoma"/>
          <w:sz w:val="20"/>
          <w:szCs w:val="20"/>
        </w:rPr>
      </w:pPr>
      <w:r w:rsidRPr="00C041F0">
        <w:rPr>
          <w:rFonts w:ascii="Verdana" w:hAnsi="Verdana" w:cs="Tahoma"/>
          <w:sz w:val="20"/>
          <w:szCs w:val="20"/>
        </w:rPr>
        <w:t>How you will get quiet team members or students who have English as a second language to actively contribute to team discussions;</w:t>
      </w:r>
    </w:p>
    <w:p w14:paraId="78BB4EA7" w14:textId="77777777" w:rsidR="00226077" w:rsidRPr="00C041F0" w:rsidRDefault="00226077" w:rsidP="00226077">
      <w:pPr>
        <w:numPr>
          <w:ilvl w:val="0"/>
          <w:numId w:val="6"/>
        </w:numPr>
        <w:spacing w:line="360" w:lineRule="auto"/>
        <w:ind w:left="714" w:hanging="357"/>
        <w:rPr>
          <w:rFonts w:ascii="Verdana" w:hAnsi="Verdana" w:cs="Tahoma"/>
          <w:sz w:val="20"/>
          <w:szCs w:val="20"/>
        </w:rPr>
      </w:pPr>
      <w:r w:rsidRPr="00C041F0">
        <w:rPr>
          <w:rFonts w:ascii="Verdana" w:hAnsi="Verdana" w:cs="Tahoma"/>
          <w:sz w:val="20"/>
          <w:szCs w:val="20"/>
        </w:rPr>
        <w:t>How team members will share knowledge and actively collaborate with other team members to ensure collaboration;</w:t>
      </w:r>
    </w:p>
    <w:p w14:paraId="44C55E85" w14:textId="77777777" w:rsidR="00226077" w:rsidRPr="00C041F0" w:rsidRDefault="00226077" w:rsidP="00226077">
      <w:pPr>
        <w:numPr>
          <w:ilvl w:val="0"/>
          <w:numId w:val="6"/>
        </w:numPr>
        <w:spacing w:line="360" w:lineRule="auto"/>
        <w:ind w:left="714" w:hanging="357"/>
        <w:rPr>
          <w:rFonts w:ascii="Verdana" w:hAnsi="Verdana" w:cs="Tahoma"/>
          <w:sz w:val="20"/>
          <w:szCs w:val="20"/>
        </w:rPr>
      </w:pPr>
      <w:r w:rsidRPr="00C041F0">
        <w:rPr>
          <w:rFonts w:ascii="Verdana" w:hAnsi="Verdana" w:cs="Tahoma"/>
          <w:sz w:val="20"/>
          <w:szCs w:val="20"/>
        </w:rPr>
        <w:t>How tasks will be allocated and how work will be completed (will you work according to the project plan, or use an event-driven informal process?);</w:t>
      </w:r>
    </w:p>
    <w:p w14:paraId="62C7E5E9" w14:textId="77777777" w:rsidR="00226077" w:rsidRPr="00C041F0" w:rsidRDefault="00226077" w:rsidP="00226077">
      <w:pPr>
        <w:numPr>
          <w:ilvl w:val="0"/>
          <w:numId w:val="6"/>
        </w:numPr>
        <w:spacing w:line="360" w:lineRule="auto"/>
        <w:ind w:left="714" w:hanging="357"/>
        <w:rPr>
          <w:rFonts w:ascii="Verdana" w:hAnsi="Verdana" w:cs="Tahoma"/>
          <w:sz w:val="20"/>
          <w:szCs w:val="20"/>
        </w:rPr>
      </w:pPr>
      <w:r w:rsidRPr="00C041F0">
        <w:rPr>
          <w:rFonts w:ascii="Verdana" w:hAnsi="Verdana" w:cs="Tahoma"/>
          <w:sz w:val="20"/>
          <w:szCs w:val="20"/>
        </w:rPr>
        <w:t>How your team will resolve or accept personal or professional differences;</w:t>
      </w:r>
    </w:p>
    <w:p w14:paraId="29CC146E" w14:textId="77777777" w:rsidR="00226077" w:rsidRPr="00C041F0" w:rsidRDefault="00226077" w:rsidP="00226077">
      <w:pPr>
        <w:numPr>
          <w:ilvl w:val="0"/>
          <w:numId w:val="6"/>
        </w:numPr>
        <w:spacing w:line="360" w:lineRule="auto"/>
        <w:ind w:left="714" w:hanging="357"/>
        <w:rPr>
          <w:rFonts w:ascii="Verdana" w:hAnsi="Verdana" w:cs="Tahoma"/>
          <w:sz w:val="20"/>
          <w:szCs w:val="20"/>
        </w:rPr>
      </w:pPr>
      <w:r w:rsidRPr="00C041F0">
        <w:rPr>
          <w:rFonts w:ascii="Verdana" w:hAnsi="Verdana" w:cs="Tahoma"/>
          <w:sz w:val="20"/>
          <w:szCs w:val="20"/>
        </w:rPr>
        <w:t>The process or channel will you use to escalate issues that the team cannot resolve;</w:t>
      </w:r>
    </w:p>
    <w:p w14:paraId="1538924F" w14:textId="77777777" w:rsidR="00226077" w:rsidRPr="00C041F0" w:rsidRDefault="00226077" w:rsidP="00226077">
      <w:pPr>
        <w:numPr>
          <w:ilvl w:val="0"/>
          <w:numId w:val="6"/>
        </w:numPr>
        <w:spacing w:line="360" w:lineRule="auto"/>
        <w:ind w:left="714" w:hanging="357"/>
        <w:rPr>
          <w:rFonts w:ascii="Verdana" w:hAnsi="Verdana" w:cs="Tahoma"/>
          <w:sz w:val="20"/>
          <w:szCs w:val="20"/>
        </w:rPr>
      </w:pPr>
      <w:r w:rsidRPr="00C041F0">
        <w:rPr>
          <w:rFonts w:ascii="Verdana" w:hAnsi="Verdana" w:cs="Tahoma"/>
          <w:sz w:val="20"/>
          <w:szCs w:val="20"/>
        </w:rPr>
        <w:t>Will your team have a team leader role? And if so what are their responsibilities and how will they be supported, rewarded or compensated for their additional work load.</w:t>
      </w:r>
    </w:p>
    <w:p w14:paraId="3651AC14" w14:textId="77777777" w:rsidR="00226077" w:rsidRPr="00C041F0" w:rsidRDefault="00226077" w:rsidP="00226077">
      <w:pPr>
        <w:numPr>
          <w:ilvl w:val="0"/>
          <w:numId w:val="6"/>
        </w:numPr>
        <w:spacing w:line="360" w:lineRule="auto"/>
        <w:ind w:left="714" w:hanging="357"/>
        <w:rPr>
          <w:rFonts w:ascii="Verdana" w:hAnsi="Verdana" w:cs="Tahoma"/>
          <w:sz w:val="20"/>
          <w:szCs w:val="20"/>
        </w:rPr>
      </w:pPr>
      <w:r>
        <w:rPr>
          <w:rFonts w:ascii="Verdana" w:hAnsi="Verdana" w:cs="Tahoma"/>
          <w:sz w:val="20"/>
          <w:szCs w:val="20"/>
        </w:rPr>
        <w:t>Equitable workload for team work.</w:t>
      </w:r>
    </w:p>
    <w:p w14:paraId="76434AC3" w14:textId="77777777" w:rsidR="00226077" w:rsidRPr="00C041F0" w:rsidRDefault="00226077" w:rsidP="00226077">
      <w:pPr>
        <w:numPr>
          <w:ilvl w:val="0"/>
          <w:numId w:val="6"/>
        </w:numPr>
        <w:spacing w:line="360" w:lineRule="auto"/>
        <w:ind w:left="714" w:hanging="357"/>
        <w:rPr>
          <w:rFonts w:ascii="Verdana" w:hAnsi="Verdana" w:cs="Tahoma"/>
          <w:sz w:val="20"/>
          <w:szCs w:val="20"/>
        </w:rPr>
      </w:pPr>
      <w:r w:rsidRPr="00C041F0">
        <w:rPr>
          <w:rFonts w:ascii="Verdana" w:hAnsi="Verdana" w:cs="Tahoma"/>
          <w:sz w:val="20"/>
          <w:szCs w:val="20"/>
        </w:rPr>
        <w:t>Will the team accept freeloaders (people who do no work on the project), how will you identify them, and what are you going to do about them?</w:t>
      </w:r>
    </w:p>
    <w:p w14:paraId="0E981055" w14:textId="77777777" w:rsidR="00226077" w:rsidRPr="00C041F0" w:rsidRDefault="00226077" w:rsidP="00226077">
      <w:pPr>
        <w:numPr>
          <w:ilvl w:val="0"/>
          <w:numId w:val="6"/>
        </w:numPr>
        <w:spacing w:line="360" w:lineRule="auto"/>
        <w:ind w:left="714" w:hanging="357"/>
        <w:rPr>
          <w:rFonts w:ascii="Verdana" w:hAnsi="Verdana" w:cs="Tahoma"/>
          <w:sz w:val="20"/>
          <w:szCs w:val="20"/>
        </w:rPr>
      </w:pPr>
      <w:r>
        <w:rPr>
          <w:rFonts w:ascii="Verdana" w:hAnsi="Verdana" w:cs="Tahoma"/>
          <w:sz w:val="20"/>
          <w:szCs w:val="20"/>
        </w:rPr>
        <w:t>E</w:t>
      </w:r>
      <w:r w:rsidRPr="00C041F0">
        <w:rPr>
          <w:rFonts w:ascii="Verdana" w:hAnsi="Verdana" w:cs="Tahoma"/>
          <w:sz w:val="20"/>
          <w:szCs w:val="20"/>
        </w:rPr>
        <w:t>nsure that work is done to an acceptable level of quality and meets the project’s requirements;</w:t>
      </w:r>
    </w:p>
    <w:p w14:paraId="7AB73929" w14:textId="77777777" w:rsidR="00226077" w:rsidRPr="00C041F0" w:rsidRDefault="00226077" w:rsidP="00226077">
      <w:pPr>
        <w:numPr>
          <w:ilvl w:val="0"/>
          <w:numId w:val="6"/>
        </w:numPr>
        <w:spacing w:line="360" w:lineRule="auto"/>
        <w:ind w:left="714" w:hanging="357"/>
        <w:rPr>
          <w:rFonts w:ascii="Verdana" w:hAnsi="Verdana" w:cs="Tahoma"/>
          <w:sz w:val="20"/>
          <w:szCs w:val="20"/>
        </w:rPr>
      </w:pPr>
      <w:r>
        <w:rPr>
          <w:rFonts w:ascii="Verdana" w:hAnsi="Verdana" w:cs="Tahoma"/>
          <w:sz w:val="20"/>
          <w:szCs w:val="20"/>
        </w:rPr>
        <w:t>What process will you follow to deal</w:t>
      </w:r>
      <w:r w:rsidRPr="00C041F0">
        <w:rPr>
          <w:rFonts w:ascii="Verdana" w:hAnsi="Verdana" w:cs="Tahoma"/>
          <w:sz w:val="20"/>
          <w:szCs w:val="20"/>
        </w:rPr>
        <w:t xml:space="preserve"> with poor quality or late work;</w:t>
      </w:r>
    </w:p>
    <w:p w14:paraId="6218C125" w14:textId="77777777" w:rsidR="00226077" w:rsidRPr="00C041F0" w:rsidRDefault="00226077" w:rsidP="00226077">
      <w:pPr>
        <w:numPr>
          <w:ilvl w:val="0"/>
          <w:numId w:val="6"/>
        </w:numPr>
        <w:spacing w:line="360" w:lineRule="auto"/>
        <w:ind w:left="714" w:hanging="357"/>
        <w:rPr>
          <w:rFonts w:ascii="Verdana" w:hAnsi="Verdana" w:cs="Tahoma"/>
          <w:sz w:val="20"/>
          <w:szCs w:val="20"/>
        </w:rPr>
      </w:pPr>
      <w:r w:rsidRPr="00C041F0">
        <w:rPr>
          <w:rFonts w:ascii="Verdana" w:hAnsi="Verdana" w:cs="Tahoma"/>
          <w:sz w:val="20"/>
          <w:szCs w:val="20"/>
        </w:rPr>
        <w:lastRenderedPageBreak/>
        <w:t>What you will do if members make significantly different contributions in terms of quantity or quality of work;</w:t>
      </w:r>
    </w:p>
    <w:p w14:paraId="6AB68DF8" w14:textId="77777777" w:rsidR="00226077" w:rsidRPr="00C041F0" w:rsidRDefault="00226077" w:rsidP="00226077">
      <w:pPr>
        <w:numPr>
          <w:ilvl w:val="0"/>
          <w:numId w:val="6"/>
        </w:numPr>
        <w:spacing w:line="360" w:lineRule="auto"/>
        <w:ind w:left="714" w:hanging="357"/>
        <w:rPr>
          <w:rFonts w:ascii="Verdana" w:hAnsi="Verdana" w:cs="Tahoma"/>
          <w:sz w:val="20"/>
          <w:szCs w:val="20"/>
        </w:rPr>
      </w:pPr>
      <w:r w:rsidRPr="00C041F0">
        <w:rPr>
          <w:rFonts w:ascii="Verdana" w:hAnsi="Verdana" w:cs="Tahoma"/>
          <w:sz w:val="20"/>
          <w:szCs w:val="20"/>
        </w:rPr>
        <w:t>etc</w:t>
      </w:r>
    </w:p>
    <w:p w14:paraId="787141A6" w14:textId="77777777" w:rsidR="00226077" w:rsidRPr="00C041F0" w:rsidRDefault="00226077" w:rsidP="00226077">
      <w:pPr>
        <w:spacing w:before="120" w:after="120"/>
        <w:rPr>
          <w:rFonts w:ascii="Verdana" w:hAnsi="Verdana" w:cs="Tahoma"/>
          <w:b/>
          <w:sz w:val="20"/>
          <w:szCs w:val="20"/>
        </w:rPr>
      </w:pPr>
    </w:p>
    <w:p w14:paraId="2BF0865A" w14:textId="77777777" w:rsidR="00226077" w:rsidRPr="00C041F0" w:rsidRDefault="00226077" w:rsidP="00AD67D7">
      <w:pPr>
        <w:pStyle w:val="Heading2"/>
        <w:numPr>
          <w:ilvl w:val="0"/>
          <w:numId w:val="0"/>
        </w:numPr>
      </w:pPr>
      <w:bookmarkStart w:id="11" w:name="_Toc445042202"/>
      <w:r w:rsidRPr="00C041F0">
        <w:t>Communication and Operational Process Topics</w:t>
      </w:r>
      <w:bookmarkEnd w:id="11"/>
    </w:p>
    <w:p w14:paraId="455EE6B6" w14:textId="77777777" w:rsidR="00226077" w:rsidRPr="00C041F0" w:rsidRDefault="00226077" w:rsidP="00226077">
      <w:pPr>
        <w:spacing w:line="360" w:lineRule="auto"/>
        <w:rPr>
          <w:rFonts w:ascii="Verdana" w:hAnsi="Verdana" w:cs="Tahoma"/>
          <w:sz w:val="20"/>
          <w:szCs w:val="20"/>
        </w:rPr>
      </w:pPr>
      <w:r w:rsidRPr="00C041F0">
        <w:rPr>
          <w:rFonts w:ascii="Verdana" w:hAnsi="Verdana" w:cs="Tahoma"/>
          <w:sz w:val="20"/>
          <w:szCs w:val="20"/>
        </w:rPr>
        <w:t>Your team communication and operational processes should explain in detail how the principles you have stated are put into operation.  They might include statements that include:</w:t>
      </w:r>
    </w:p>
    <w:p w14:paraId="64C5C0E9" w14:textId="77777777" w:rsidR="00226077" w:rsidRPr="00C041F0" w:rsidRDefault="00226077" w:rsidP="00226077">
      <w:pPr>
        <w:numPr>
          <w:ilvl w:val="0"/>
          <w:numId w:val="5"/>
        </w:numPr>
        <w:spacing w:line="360" w:lineRule="auto"/>
        <w:rPr>
          <w:rFonts w:ascii="Verdana" w:hAnsi="Verdana" w:cs="Tahoma"/>
          <w:sz w:val="20"/>
          <w:szCs w:val="20"/>
        </w:rPr>
      </w:pPr>
      <w:r w:rsidRPr="00C041F0">
        <w:rPr>
          <w:rFonts w:ascii="Verdana" w:hAnsi="Verdana" w:cs="Tahoma"/>
          <w:sz w:val="20"/>
          <w:szCs w:val="20"/>
        </w:rPr>
        <w:t>How often your team meetings will be held, where, what time &amp; for how long;</w:t>
      </w:r>
    </w:p>
    <w:p w14:paraId="1186A0F6" w14:textId="77777777" w:rsidR="00226077" w:rsidRPr="00C041F0" w:rsidRDefault="00226077" w:rsidP="00226077">
      <w:pPr>
        <w:numPr>
          <w:ilvl w:val="0"/>
          <w:numId w:val="5"/>
        </w:numPr>
        <w:spacing w:line="360" w:lineRule="auto"/>
        <w:rPr>
          <w:rFonts w:ascii="Verdana" w:hAnsi="Verdana" w:cs="Tahoma"/>
          <w:sz w:val="20"/>
          <w:szCs w:val="20"/>
        </w:rPr>
      </w:pPr>
      <w:r w:rsidRPr="00C041F0">
        <w:rPr>
          <w:rFonts w:ascii="Verdana" w:hAnsi="Verdana" w:cs="Tahoma"/>
          <w:sz w:val="20"/>
          <w:szCs w:val="20"/>
        </w:rPr>
        <w:t>What regular agenda categories will be discussed at each meeting (eg progress made, issues);</w:t>
      </w:r>
    </w:p>
    <w:p w14:paraId="74D9A992" w14:textId="77777777" w:rsidR="00226077" w:rsidRPr="00C041F0" w:rsidRDefault="00226077" w:rsidP="00226077">
      <w:pPr>
        <w:numPr>
          <w:ilvl w:val="0"/>
          <w:numId w:val="5"/>
        </w:numPr>
        <w:spacing w:line="360" w:lineRule="auto"/>
        <w:rPr>
          <w:rFonts w:ascii="Verdana" w:hAnsi="Verdana" w:cs="Tahoma"/>
          <w:sz w:val="20"/>
          <w:szCs w:val="20"/>
        </w:rPr>
      </w:pPr>
      <w:r w:rsidRPr="00C041F0">
        <w:rPr>
          <w:rFonts w:ascii="Verdana" w:hAnsi="Verdana" w:cs="Tahoma"/>
          <w:sz w:val="20"/>
          <w:szCs w:val="20"/>
        </w:rPr>
        <w:t>Who will record the team meetings (eg meeting date, attendees, issues discussed, decisions, actions) and enter the data in TeamWorker when necessary;</w:t>
      </w:r>
    </w:p>
    <w:p w14:paraId="5D4B4CAF" w14:textId="77777777" w:rsidR="00226077" w:rsidRPr="00C041F0" w:rsidRDefault="00226077" w:rsidP="00226077">
      <w:pPr>
        <w:numPr>
          <w:ilvl w:val="0"/>
          <w:numId w:val="5"/>
        </w:numPr>
        <w:spacing w:line="360" w:lineRule="auto"/>
        <w:rPr>
          <w:rFonts w:ascii="Verdana" w:hAnsi="Verdana" w:cs="Tahoma"/>
          <w:sz w:val="20"/>
          <w:szCs w:val="20"/>
        </w:rPr>
      </w:pPr>
      <w:r w:rsidRPr="00C041F0">
        <w:rPr>
          <w:rFonts w:ascii="Verdana" w:hAnsi="Verdana" w:cs="Tahoma"/>
          <w:sz w:val="20"/>
          <w:szCs w:val="20"/>
        </w:rPr>
        <w:t>Will the team use an issues register to track the resolution of project, team and technical issues; if so how will this work.</w:t>
      </w:r>
    </w:p>
    <w:p w14:paraId="2CC9BF26" w14:textId="77777777" w:rsidR="00226077" w:rsidRPr="00C041F0" w:rsidRDefault="00226077" w:rsidP="00226077">
      <w:pPr>
        <w:numPr>
          <w:ilvl w:val="0"/>
          <w:numId w:val="5"/>
        </w:numPr>
        <w:spacing w:line="360" w:lineRule="auto"/>
        <w:rPr>
          <w:rFonts w:ascii="Verdana" w:hAnsi="Verdana" w:cs="Tahoma"/>
          <w:sz w:val="20"/>
          <w:szCs w:val="20"/>
        </w:rPr>
      </w:pPr>
      <w:r w:rsidRPr="00C041F0">
        <w:rPr>
          <w:rFonts w:ascii="Verdana" w:hAnsi="Verdana" w:cs="Tahoma"/>
          <w:sz w:val="20"/>
          <w:szCs w:val="20"/>
        </w:rPr>
        <w:t>How often team members will communicate with each other;</w:t>
      </w:r>
    </w:p>
    <w:p w14:paraId="52B6EC05" w14:textId="77777777" w:rsidR="00226077" w:rsidRPr="00C041F0" w:rsidRDefault="00226077" w:rsidP="00226077">
      <w:pPr>
        <w:numPr>
          <w:ilvl w:val="0"/>
          <w:numId w:val="5"/>
        </w:numPr>
        <w:spacing w:line="360" w:lineRule="auto"/>
        <w:rPr>
          <w:rFonts w:ascii="Verdana" w:hAnsi="Verdana" w:cs="Tahoma"/>
          <w:sz w:val="20"/>
          <w:szCs w:val="20"/>
        </w:rPr>
      </w:pPr>
      <w:r w:rsidRPr="00C041F0">
        <w:rPr>
          <w:rFonts w:ascii="Verdana" w:hAnsi="Verdana" w:cs="Tahoma"/>
          <w:sz w:val="20"/>
          <w:szCs w:val="20"/>
        </w:rPr>
        <w:t>How team members will communicate between meetings;</w:t>
      </w:r>
    </w:p>
    <w:p w14:paraId="4E896624" w14:textId="77777777" w:rsidR="00226077" w:rsidRPr="00C041F0" w:rsidRDefault="00226077" w:rsidP="00226077">
      <w:pPr>
        <w:numPr>
          <w:ilvl w:val="0"/>
          <w:numId w:val="5"/>
        </w:numPr>
        <w:spacing w:line="360" w:lineRule="auto"/>
        <w:rPr>
          <w:rFonts w:ascii="Verdana" w:hAnsi="Verdana" w:cs="Tahoma"/>
          <w:sz w:val="20"/>
          <w:szCs w:val="20"/>
        </w:rPr>
      </w:pPr>
      <w:r w:rsidRPr="00C041F0">
        <w:rPr>
          <w:rFonts w:ascii="Verdana" w:hAnsi="Verdana" w:cs="Tahoma"/>
          <w:sz w:val="20"/>
          <w:szCs w:val="20"/>
        </w:rPr>
        <w:t>How often team members will check their email or voice mail;</w:t>
      </w:r>
    </w:p>
    <w:p w14:paraId="08204341" w14:textId="77777777" w:rsidR="00226077" w:rsidRPr="00C041F0" w:rsidRDefault="00226077" w:rsidP="00226077">
      <w:pPr>
        <w:numPr>
          <w:ilvl w:val="0"/>
          <w:numId w:val="5"/>
        </w:numPr>
        <w:spacing w:line="360" w:lineRule="auto"/>
        <w:rPr>
          <w:rFonts w:ascii="Verdana" w:hAnsi="Verdana" w:cs="Tahoma"/>
          <w:sz w:val="20"/>
          <w:szCs w:val="20"/>
        </w:rPr>
      </w:pPr>
      <w:r w:rsidRPr="00C041F0">
        <w:rPr>
          <w:rFonts w:ascii="Verdana" w:hAnsi="Verdana" w:cs="Tahoma"/>
          <w:sz w:val="20"/>
          <w:szCs w:val="20"/>
        </w:rPr>
        <w:t>The timeframes team members will accept as reasonable to respond to email or voice mail messages;</w:t>
      </w:r>
    </w:p>
    <w:p w14:paraId="58C0D5BA" w14:textId="77777777" w:rsidR="00226077" w:rsidRPr="00C041F0" w:rsidRDefault="00226077" w:rsidP="00226077">
      <w:pPr>
        <w:numPr>
          <w:ilvl w:val="0"/>
          <w:numId w:val="5"/>
        </w:numPr>
        <w:spacing w:line="360" w:lineRule="auto"/>
        <w:rPr>
          <w:rFonts w:ascii="Verdana" w:hAnsi="Verdana" w:cs="Tahoma"/>
          <w:sz w:val="20"/>
          <w:szCs w:val="20"/>
        </w:rPr>
      </w:pPr>
      <w:r w:rsidRPr="00C041F0">
        <w:rPr>
          <w:rFonts w:ascii="Verdana" w:hAnsi="Verdana" w:cs="Tahoma"/>
          <w:sz w:val="20"/>
          <w:szCs w:val="20"/>
        </w:rPr>
        <w:t xml:space="preserve">How team members will update each other with progress made, especially if they cannot attend a meeting; </w:t>
      </w:r>
    </w:p>
    <w:p w14:paraId="78D4147D" w14:textId="77777777" w:rsidR="00226077" w:rsidRPr="00C041F0" w:rsidRDefault="00226077" w:rsidP="00226077">
      <w:pPr>
        <w:numPr>
          <w:ilvl w:val="0"/>
          <w:numId w:val="5"/>
        </w:numPr>
        <w:spacing w:line="360" w:lineRule="auto"/>
        <w:rPr>
          <w:rFonts w:ascii="Verdana" w:hAnsi="Verdana" w:cs="Tahoma"/>
          <w:sz w:val="20"/>
          <w:szCs w:val="20"/>
        </w:rPr>
      </w:pPr>
      <w:r w:rsidRPr="00C041F0">
        <w:rPr>
          <w:rFonts w:ascii="Verdana" w:hAnsi="Verdana" w:cs="Tahoma"/>
          <w:sz w:val="20"/>
          <w:szCs w:val="20"/>
        </w:rPr>
        <w:t>What a team member should do if he/she cannot meet his/her assigned tasks and deadlines;</w:t>
      </w:r>
    </w:p>
    <w:p w14:paraId="7B22EA08" w14:textId="77777777" w:rsidR="00226077" w:rsidRPr="00C041F0" w:rsidRDefault="00226077" w:rsidP="00226077">
      <w:pPr>
        <w:numPr>
          <w:ilvl w:val="0"/>
          <w:numId w:val="5"/>
        </w:numPr>
        <w:spacing w:line="360" w:lineRule="auto"/>
        <w:rPr>
          <w:rFonts w:ascii="Verdana" w:hAnsi="Verdana" w:cs="Tahoma"/>
          <w:sz w:val="20"/>
          <w:szCs w:val="20"/>
        </w:rPr>
      </w:pPr>
      <w:r w:rsidRPr="00C041F0">
        <w:rPr>
          <w:rFonts w:ascii="Verdana" w:hAnsi="Verdana" w:cs="Tahoma"/>
          <w:sz w:val="20"/>
          <w:szCs w:val="20"/>
        </w:rPr>
        <w:t xml:space="preserve">How the project plan will be updated to reflect actions completed and new actions assigned and who is responsible for these updates; </w:t>
      </w:r>
    </w:p>
    <w:p w14:paraId="05792108" w14:textId="77777777" w:rsidR="00226077" w:rsidRPr="00C041F0" w:rsidRDefault="00226077" w:rsidP="00226077">
      <w:pPr>
        <w:numPr>
          <w:ilvl w:val="0"/>
          <w:numId w:val="5"/>
        </w:numPr>
        <w:spacing w:line="360" w:lineRule="auto"/>
        <w:rPr>
          <w:rFonts w:ascii="Verdana" w:hAnsi="Verdana" w:cs="Tahoma"/>
          <w:sz w:val="20"/>
          <w:szCs w:val="20"/>
        </w:rPr>
      </w:pPr>
      <w:r w:rsidRPr="00C041F0">
        <w:rPr>
          <w:rFonts w:ascii="Verdana" w:hAnsi="Verdana" w:cs="Tahoma"/>
          <w:sz w:val="20"/>
          <w:szCs w:val="20"/>
        </w:rPr>
        <w:t>Will a project library be established to contain electronic and/or print versions of documents and emails and who is responsible for maintaining this resource;</w:t>
      </w:r>
    </w:p>
    <w:p w14:paraId="12F4E795" w14:textId="77777777" w:rsidR="00226077" w:rsidRPr="00C041F0" w:rsidRDefault="00226077" w:rsidP="00226077">
      <w:pPr>
        <w:numPr>
          <w:ilvl w:val="0"/>
          <w:numId w:val="5"/>
        </w:numPr>
        <w:spacing w:line="360" w:lineRule="auto"/>
        <w:rPr>
          <w:rFonts w:ascii="Verdana" w:hAnsi="Verdana" w:cs="Tahoma"/>
          <w:sz w:val="20"/>
          <w:szCs w:val="20"/>
        </w:rPr>
      </w:pPr>
      <w:r w:rsidRPr="00C041F0">
        <w:rPr>
          <w:rFonts w:ascii="Verdana" w:hAnsi="Verdana" w:cs="Tahoma"/>
          <w:sz w:val="20"/>
          <w:szCs w:val="20"/>
        </w:rPr>
        <w:t>etc</w:t>
      </w:r>
    </w:p>
    <w:p w14:paraId="5864F108" w14:textId="77777777" w:rsidR="00226077" w:rsidRPr="00C041F0" w:rsidRDefault="00226077" w:rsidP="00226077">
      <w:pPr>
        <w:spacing w:line="360" w:lineRule="auto"/>
        <w:rPr>
          <w:rFonts w:ascii="Verdana" w:hAnsi="Verdana" w:cs="Tahoma"/>
          <w:sz w:val="20"/>
          <w:szCs w:val="20"/>
        </w:rPr>
      </w:pPr>
    </w:p>
    <w:p w14:paraId="337F98B3" w14:textId="77777777" w:rsidR="00226077" w:rsidRDefault="00226077" w:rsidP="00226077">
      <w:pPr>
        <w:rPr>
          <w:rFonts w:ascii="Verdana" w:hAnsi="Verdana" w:cs="Tahoma"/>
          <w:b/>
          <w:sz w:val="20"/>
          <w:szCs w:val="20"/>
        </w:rPr>
      </w:pPr>
    </w:p>
    <w:p w14:paraId="4111C7DF" w14:textId="77777777" w:rsidR="00226077" w:rsidRPr="00C041F0" w:rsidRDefault="00226077" w:rsidP="00AD67D7">
      <w:pPr>
        <w:pStyle w:val="Heading2"/>
        <w:numPr>
          <w:ilvl w:val="0"/>
          <w:numId w:val="0"/>
        </w:numPr>
      </w:pPr>
      <w:bookmarkStart w:id="12" w:name="_Toc445042203"/>
      <w:r w:rsidRPr="00C041F0">
        <w:t>Defining Major and Minor Non-Compliance</w:t>
      </w:r>
      <w:bookmarkEnd w:id="12"/>
    </w:p>
    <w:p w14:paraId="622D7C5E" w14:textId="77777777" w:rsidR="00226077" w:rsidRPr="00C041F0" w:rsidRDefault="00226077" w:rsidP="00226077">
      <w:pPr>
        <w:rPr>
          <w:rFonts w:ascii="Verdana" w:hAnsi="Verdana" w:cs="Tahoma"/>
          <w:b/>
          <w:sz w:val="20"/>
          <w:szCs w:val="20"/>
        </w:rPr>
      </w:pPr>
    </w:p>
    <w:p w14:paraId="0609117F" w14:textId="77777777" w:rsidR="00226077" w:rsidRPr="00C041F0" w:rsidRDefault="00226077" w:rsidP="00226077">
      <w:pPr>
        <w:spacing w:line="360" w:lineRule="auto"/>
        <w:rPr>
          <w:rFonts w:ascii="Verdana" w:hAnsi="Verdana" w:cs="Tahoma"/>
          <w:sz w:val="20"/>
          <w:szCs w:val="20"/>
        </w:rPr>
      </w:pPr>
      <w:r w:rsidRPr="00C041F0">
        <w:rPr>
          <w:rFonts w:ascii="Verdana" w:hAnsi="Verdana" w:cs="Tahoma"/>
          <w:sz w:val="20"/>
          <w:szCs w:val="20"/>
        </w:rPr>
        <w:t xml:space="preserve">This section should assist you manage team and individual behaviours.  Your team should agree how this section should be completed and what items it may include.  It is up to you!  </w:t>
      </w:r>
    </w:p>
    <w:p w14:paraId="24F0E578" w14:textId="77777777" w:rsidR="00226077" w:rsidRPr="00C041F0" w:rsidRDefault="00226077" w:rsidP="00226077">
      <w:pPr>
        <w:spacing w:line="360" w:lineRule="auto"/>
        <w:rPr>
          <w:rFonts w:ascii="Verdana" w:hAnsi="Verdana" w:cs="Tahoma"/>
          <w:sz w:val="20"/>
          <w:szCs w:val="20"/>
        </w:rPr>
      </w:pPr>
    </w:p>
    <w:p w14:paraId="489FE623" w14:textId="77777777" w:rsidR="00226077" w:rsidRPr="00C041F0" w:rsidRDefault="00226077" w:rsidP="00226077">
      <w:pPr>
        <w:spacing w:line="360" w:lineRule="auto"/>
        <w:rPr>
          <w:rFonts w:ascii="Verdana" w:hAnsi="Verdana" w:cs="Tahoma"/>
          <w:sz w:val="20"/>
          <w:szCs w:val="20"/>
        </w:rPr>
      </w:pPr>
      <w:r w:rsidRPr="00C041F0">
        <w:rPr>
          <w:rFonts w:ascii="Verdana" w:hAnsi="Verdana" w:cs="Tahoma"/>
          <w:sz w:val="20"/>
          <w:szCs w:val="20"/>
        </w:rPr>
        <w:t xml:space="preserve">You might start by defining and providing examples of what the team considers to be major or minor non-compliance, i.e. a breach of one of </w:t>
      </w:r>
      <w:r w:rsidR="005B184B">
        <w:rPr>
          <w:rFonts w:ascii="Verdana" w:hAnsi="Verdana" w:cs="Tahoma"/>
          <w:sz w:val="20"/>
          <w:szCs w:val="20"/>
        </w:rPr>
        <w:t>Agreement</w:t>
      </w:r>
      <w:r w:rsidRPr="00C041F0">
        <w:rPr>
          <w:rFonts w:ascii="Verdana" w:hAnsi="Verdana" w:cs="Tahoma"/>
          <w:sz w:val="20"/>
          <w:szCs w:val="20"/>
        </w:rPr>
        <w:t xml:space="preserve"> principles or communication processes (e.g. being more than 5 working days overdue with agreed deadlines, freeloading, not responding to emails etc). </w:t>
      </w:r>
    </w:p>
    <w:p w14:paraId="394CB9BC" w14:textId="77777777" w:rsidR="00226077" w:rsidRPr="00C041F0" w:rsidRDefault="00226077" w:rsidP="00226077">
      <w:pPr>
        <w:spacing w:line="360" w:lineRule="auto"/>
        <w:rPr>
          <w:rFonts w:ascii="Verdana" w:hAnsi="Verdana" w:cs="Tahoma"/>
          <w:sz w:val="20"/>
          <w:szCs w:val="20"/>
        </w:rPr>
      </w:pPr>
    </w:p>
    <w:p w14:paraId="4F7E4626" w14:textId="77777777" w:rsidR="00226077" w:rsidRPr="00C041F0" w:rsidRDefault="00226077" w:rsidP="00AD67D7">
      <w:pPr>
        <w:pStyle w:val="Heading2"/>
        <w:numPr>
          <w:ilvl w:val="0"/>
          <w:numId w:val="0"/>
        </w:numPr>
      </w:pPr>
      <w:bookmarkStart w:id="13" w:name="_Toc445042204"/>
      <w:r w:rsidRPr="00C041F0">
        <w:t>Penalties for Major and Minor Non-Compliance</w:t>
      </w:r>
      <w:bookmarkEnd w:id="13"/>
    </w:p>
    <w:p w14:paraId="3A560C60" w14:textId="77777777" w:rsidR="00226077" w:rsidRPr="00C041F0" w:rsidRDefault="00226077" w:rsidP="00226077">
      <w:pPr>
        <w:rPr>
          <w:rFonts w:ascii="Verdana" w:hAnsi="Verdana" w:cs="Tahoma"/>
          <w:b/>
          <w:sz w:val="20"/>
          <w:szCs w:val="20"/>
        </w:rPr>
      </w:pPr>
    </w:p>
    <w:p w14:paraId="1225A049" w14:textId="77777777" w:rsidR="00226077" w:rsidRPr="00C041F0" w:rsidRDefault="00226077" w:rsidP="00226077">
      <w:pPr>
        <w:spacing w:line="360" w:lineRule="auto"/>
        <w:rPr>
          <w:rFonts w:ascii="Verdana" w:hAnsi="Verdana" w:cs="Tahoma"/>
          <w:sz w:val="20"/>
          <w:szCs w:val="20"/>
        </w:rPr>
      </w:pPr>
      <w:r w:rsidRPr="00C041F0">
        <w:rPr>
          <w:rFonts w:ascii="Verdana" w:hAnsi="Verdana" w:cs="Tahoma"/>
          <w:sz w:val="20"/>
          <w:szCs w:val="20"/>
        </w:rPr>
        <w:t xml:space="preserve">This is up to your team to agree and propose penalties.  The team must then take responsibility for applying the agreed penalties.  You may agree to deal with major breaches by reallocating an agreed percentage of marks, or even expulsion from the group. </w:t>
      </w:r>
    </w:p>
    <w:p w14:paraId="4882C917" w14:textId="77777777" w:rsidR="00226077" w:rsidRPr="00C041F0" w:rsidRDefault="00226077" w:rsidP="00226077">
      <w:pPr>
        <w:spacing w:line="360" w:lineRule="auto"/>
        <w:rPr>
          <w:rFonts w:ascii="Verdana" w:hAnsi="Verdana" w:cs="Tahoma"/>
          <w:sz w:val="20"/>
          <w:szCs w:val="20"/>
        </w:rPr>
      </w:pPr>
    </w:p>
    <w:p w14:paraId="5C695683" w14:textId="77777777" w:rsidR="00226077" w:rsidRPr="00C041F0" w:rsidRDefault="00226077" w:rsidP="00226077">
      <w:pPr>
        <w:spacing w:line="360" w:lineRule="auto"/>
        <w:rPr>
          <w:rFonts w:ascii="Verdana" w:hAnsi="Verdana" w:cs="Tahoma"/>
          <w:sz w:val="20"/>
          <w:szCs w:val="20"/>
        </w:rPr>
      </w:pPr>
      <w:r w:rsidRPr="00C041F0">
        <w:rPr>
          <w:rFonts w:ascii="Verdana" w:hAnsi="Verdana" w:cs="Tahoma"/>
          <w:sz w:val="20"/>
          <w:szCs w:val="20"/>
        </w:rPr>
        <w:t>You may agree to allow a small number of minor transgressions occur without penalty as long as team members behave appropriately &amp; professionally.</w:t>
      </w:r>
    </w:p>
    <w:p w14:paraId="5028D3A7" w14:textId="77777777" w:rsidR="00226077" w:rsidRPr="00C041F0" w:rsidRDefault="00226077" w:rsidP="00226077">
      <w:pPr>
        <w:spacing w:line="360" w:lineRule="auto"/>
        <w:rPr>
          <w:rFonts w:ascii="Verdana" w:hAnsi="Verdana" w:cs="Tahoma"/>
          <w:sz w:val="20"/>
          <w:szCs w:val="20"/>
        </w:rPr>
      </w:pPr>
    </w:p>
    <w:p w14:paraId="494C955E" w14:textId="77777777" w:rsidR="00226077" w:rsidRPr="00C041F0" w:rsidRDefault="00226077" w:rsidP="00226077">
      <w:pPr>
        <w:rPr>
          <w:rFonts w:ascii="Verdana" w:hAnsi="Verdana" w:cs="Tahoma"/>
          <w:sz w:val="20"/>
          <w:szCs w:val="20"/>
        </w:rPr>
      </w:pPr>
    </w:p>
    <w:p w14:paraId="1A0B1FFA" w14:textId="77777777" w:rsidR="00226077" w:rsidRPr="00C041F0" w:rsidRDefault="00226077" w:rsidP="00226077">
      <w:pPr>
        <w:spacing w:line="360" w:lineRule="auto"/>
        <w:jc w:val="both"/>
        <w:rPr>
          <w:rFonts w:ascii="Verdana" w:hAnsi="Verdana" w:cs="Tahoma"/>
          <w:sz w:val="20"/>
          <w:szCs w:val="20"/>
        </w:rPr>
      </w:pPr>
    </w:p>
    <w:p w14:paraId="37D671B8" w14:textId="77777777" w:rsidR="00226077" w:rsidRPr="00C041F0" w:rsidRDefault="00226077" w:rsidP="00226077">
      <w:pPr>
        <w:rPr>
          <w:rFonts w:ascii="Verdana" w:hAnsi="Verdana" w:cs="Tahoma"/>
          <w:sz w:val="20"/>
          <w:szCs w:val="20"/>
        </w:rPr>
      </w:pPr>
    </w:p>
    <w:p w14:paraId="38D566A7" w14:textId="77777777" w:rsidR="00BF229A" w:rsidRPr="007676E3" w:rsidRDefault="00BF229A">
      <w:pPr>
        <w:rPr>
          <w:rFonts w:ascii="Verdana" w:hAnsi="Verdana" w:cs="Tahoma"/>
          <w:sz w:val="20"/>
          <w:szCs w:val="20"/>
        </w:rPr>
      </w:pPr>
    </w:p>
    <w:sectPr w:rsidR="00BF229A" w:rsidRPr="007676E3" w:rsidSect="00302B62">
      <w:footnotePr>
        <w:pos w:val="beneathText"/>
      </w:footnotePr>
      <w:pgSz w:w="11905" w:h="16837"/>
      <w:pgMar w:top="1134" w:right="1134" w:bottom="1134"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1BFFE" w14:textId="77777777" w:rsidR="00DE6B15" w:rsidRDefault="00DE6B15">
      <w:r>
        <w:separator/>
      </w:r>
    </w:p>
  </w:endnote>
  <w:endnote w:type="continuationSeparator" w:id="0">
    <w:p w14:paraId="57EE4891" w14:textId="77777777" w:rsidR="00DE6B15" w:rsidRDefault="00DE6B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tarBats">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E090B" w14:textId="77777777" w:rsidR="003225B4" w:rsidRPr="00B80492" w:rsidRDefault="003225B4" w:rsidP="00F75186">
    <w:pPr>
      <w:pStyle w:val="Footer"/>
      <w:framePr w:wrap="around" w:vAnchor="text" w:hAnchor="margin" w:xAlign="right" w:y="1"/>
      <w:rPr>
        <w:rStyle w:val="PageNumber"/>
        <w:rFonts w:ascii="Verdana" w:hAnsi="Verdana"/>
        <w:b/>
        <w:sz w:val="16"/>
        <w:szCs w:val="16"/>
      </w:rPr>
    </w:pPr>
    <w:r w:rsidRPr="00B80492">
      <w:rPr>
        <w:rStyle w:val="PageNumber"/>
        <w:rFonts w:ascii="Verdana" w:hAnsi="Verdana"/>
        <w:b/>
        <w:sz w:val="16"/>
        <w:szCs w:val="16"/>
      </w:rPr>
      <w:fldChar w:fldCharType="begin"/>
    </w:r>
    <w:r w:rsidRPr="00B80492">
      <w:rPr>
        <w:rStyle w:val="PageNumber"/>
        <w:rFonts w:ascii="Verdana" w:hAnsi="Verdana"/>
        <w:b/>
        <w:sz w:val="16"/>
        <w:szCs w:val="16"/>
      </w:rPr>
      <w:instrText xml:space="preserve">PAGE  </w:instrText>
    </w:r>
    <w:r w:rsidRPr="00B80492">
      <w:rPr>
        <w:rStyle w:val="PageNumber"/>
        <w:rFonts w:ascii="Verdana" w:hAnsi="Verdana"/>
        <w:b/>
        <w:sz w:val="16"/>
        <w:szCs w:val="16"/>
      </w:rPr>
      <w:fldChar w:fldCharType="separate"/>
    </w:r>
    <w:r w:rsidR="00182D94">
      <w:rPr>
        <w:rStyle w:val="PageNumber"/>
        <w:rFonts w:ascii="Verdana" w:hAnsi="Verdana"/>
        <w:b/>
        <w:noProof/>
        <w:sz w:val="16"/>
        <w:szCs w:val="16"/>
      </w:rPr>
      <w:t>6</w:t>
    </w:r>
    <w:r w:rsidRPr="00B80492">
      <w:rPr>
        <w:rStyle w:val="PageNumber"/>
        <w:rFonts w:ascii="Verdana" w:hAnsi="Verdana"/>
        <w:b/>
        <w:sz w:val="16"/>
        <w:szCs w:val="16"/>
      </w:rPr>
      <w:fldChar w:fldCharType="end"/>
    </w:r>
  </w:p>
  <w:p w14:paraId="251DD446" w14:textId="77777777" w:rsidR="003225B4" w:rsidRPr="00B80492" w:rsidRDefault="003225B4" w:rsidP="00B80492">
    <w:pPr>
      <w:pStyle w:val="Footer"/>
      <w:pBdr>
        <w:top w:val="single" w:sz="4" w:space="1" w:color="auto"/>
      </w:pBdr>
      <w:tabs>
        <w:tab w:val="clear" w:pos="8306"/>
        <w:tab w:val="right" w:pos="9540"/>
      </w:tabs>
      <w:ind w:right="360"/>
      <w:rPr>
        <w:rFonts w:ascii="Verdana" w:hAnsi="Verdana"/>
        <w:b/>
        <w:sz w:val="16"/>
        <w:szCs w:val="16"/>
      </w:rPr>
    </w:pPr>
    <w:r w:rsidRPr="00B80492">
      <w:rPr>
        <w:rFonts w:ascii="Verdana" w:hAnsi="Verdana"/>
        <w:b/>
        <w:sz w:val="16"/>
        <w:szCs w:val="16"/>
      </w:rPr>
      <w:t xml:space="preserve">Team </w:t>
    </w:r>
    <w:r>
      <w:rPr>
        <w:rFonts w:ascii="Verdana" w:hAnsi="Verdana"/>
        <w:b/>
        <w:sz w:val="16"/>
        <w:szCs w:val="16"/>
      </w:rPr>
      <w:t>Agreement and Guide</w:t>
    </w:r>
    <w:r w:rsidRPr="00B80492">
      <w:rPr>
        <w:rFonts w:ascii="Verdana" w:hAnsi="Verdana"/>
        <w:b/>
        <w:sz w:val="16"/>
        <w:szCs w:val="16"/>
      </w:rPr>
      <w:tab/>
    </w:r>
    <w:r w:rsidRPr="00B80492">
      <w:rPr>
        <w:rFonts w:ascii="Verdana" w:hAnsi="Verdana"/>
        <w:b/>
        <w:sz w:val="16"/>
        <w:szCs w:val="16"/>
      </w:rP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B57EF" w14:textId="77777777" w:rsidR="00DE6B15" w:rsidRDefault="00DE6B15">
      <w:r>
        <w:separator/>
      </w:r>
    </w:p>
  </w:footnote>
  <w:footnote w:type="continuationSeparator" w:id="0">
    <w:p w14:paraId="0CDB4CEA" w14:textId="77777777" w:rsidR="00DE6B15" w:rsidRDefault="00DE6B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8Num1"/>
    <w:lvl w:ilvl="0">
      <w:start w:val="1"/>
      <w:numFmt w:val="bullet"/>
      <w:suff w:val="nothing"/>
      <w:lvlText w:val=""/>
      <w:lvlJc w:val="left"/>
      <w:pPr>
        <w:ind w:left="283" w:hanging="283"/>
      </w:pPr>
      <w:rPr>
        <w:rFonts w:ascii="StarBats" w:hAnsi="StarBats"/>
        <w:sz w:val="18"/>
      </w:rPr>
    </w:lvl>
    <w:lvl w:ilvl="1">
      <w:start w:val="1"/>
      <w:numFmt w:val="bullet"/>
      <w:suff w:val="nothing"/>
      <w:lvlText w:val=""/>
      <w:lvlJc w:val="left"/>
      <w:pPr>
        <w:ind w:left="566" w:hanging="283"/>
      </w:pPr>
      <w:rPr>
        <w:rFonts w:ascii="StarBats" w:hAnsi="StarBats"/>
        <w:sz w:val="18"/>
      </w:rPr>
    </w:lvl>
    <w:lvl w:ilvl="2">
      <w:start w:val="1"/>
      <w:numFmt w:val="bullet"/>
      <w:suff w:val="nothing"/>
      <w:lvlText w:val=""/>
      <w:lvlJc w:val="left"/>
      <w:pPr>
        <w:ind w:left="849" w:hanging="283"/>
      </w:pPr>
      <w:rPr>
        <w:rFonts w:ascii="StarBats" w:hAnsi="StarBats"/>
        <w:sz w:val="18"/>
      </w:rPr>
    </w:lvl>
    <w:lvl w:ilvl="3">
      <w:start w:val="1"/>
      <w:numFmt w:val="bullet"/>
      <w:suff w:val="nothing"/>
      <w:lvlText w:val=""/>
      <w:lvlJc w:val="left"/>
      <w:pPr>
        <w:ind w:left="1132" w:hanging="283"/>
      </w:pPr>
      <w:rPr>
        <w:rFonts w:ascii="StarBats" w:hAnsi="StarBats"/>
        <w:sz w:val="18"/>
      </w:rPr>
    </w:lvl>
    <w:lvl w:ilvl="4">
      <w:start w:val="1"/>
      <w:numFmt w:val="bullet"/>
      <w:suff w:val="nothing"/>
      <w:lvlText w:val=""/>
      <w:lvlJc w:val="left"/>
      <w:pPr>
        <w:ind w:left="1415" w:hanging="283"/>
      </w:pPr>
      <w:rPr>
        <w:rFonts w:ascii="StarBats" w:hAnsi="StarBats"/>
        <w:sz w:val="18"/>
      </w:rPr>
    </w:lvl>
    <w:lvl w:ilvl="5">
      <w:start w:val="1"/>
      <w:numFmt w:val="bullet"/>
      <w:suff w:val="nothing"/>
      <w:lvlText w:val=""/>
      <w:lvlJc w:val="left"/>
      <w:pPr>
        <w:ind w:left="1698" w:hanging="283"/>
      </w:pPr>
      <w:rPr>
        <w:rFonts w:ascii="StarBats" w:hAnsi="StarBats"/>
        <w:sz w:val="18"/>
      </w:rPr>
    </w:lvl>
    <w:lvl w:ilvl="6">
      <w:start w:val="1"/>
      <w:numFmt w:val="bullet"/>
      <w:suff w:val="nothing"/>
      <w:lvlText w:val=""/>
      <w:lvlJc w:val="left"/>
      <w:pPr>
        <w:ind w:left="1981" w:hanging="283"/>
      </w:pPr>
      <w:rPr>
        <w:rFonts w:ascii="StarBats" w:hAnsi="StarBats"/>
        <w:sz w:val="18"/>
      </w:rPr>
    </w:lvl>
    <w:lvl w:ilvl="7">
      <w:start w:val="1"/>
      <w:numFmt w:val="bullet"/>
      <w:suff w:val="nothing"/>
      <w:lvlText w:val=""/>
      <w:lvlJc w:val="left"/>
      <w:pPr>
        <w:ind w:left="2264" w:hanging="283"/>
      </w:pPr>
      <w:rPr>
        <w:rFonts w:ascii="StarBats" w:hAnsi="StarBats"/>
        <w:sz w:val="18"/>
      </w:rPr>
    </w:lvl>
    <w:lvl w:ilvl="8">
      <w:start w:val="1"/>
      <w:numFmt w:val="bullet"/>
      <w:suff w:val="nothing"/>
      <w:lvlText w:val=""/>
      <w:lvlJc w:val="left"/>
      <w:pPr>
        <w:ind w:left="2547" w:hanging="283"/>
      </w:pPr>
      <w:rPr>
        <w:rFonts w:ascii="StarBats" w:hAnsi="StarBats"/>
        <w:sz w:val="18"/>
      </w:rPr>
    </w:lvl>
  </w:abstractNum>
  <w:abstractNum w:abstractNumId="1" w15:restartNumberingAfterBreak="0">
    <w:nsid w:val="00000002"/>
    <w:multiLevelType w:val="multilevel"/>
    <w:tmpl w:val="00000002"/>
    <w:name w:val="WW8Num2"/>
    <w:lvl w:ilvl="0">
      <w:start w:val="1"/>
      <w:numFmt w:val="bullet"/>
      <w:suff w:val="nothing"/>
      <w:lvlText w:val=""/>
      <w:lvlJc w:val="left"/>
      <w:pPr>
        <w:ind w:left="283" w:hanging="283"/>
      </w:pPr>
      <w:rPr>
        <w:rFonts w:ascii="StarBats" w:hAnsi="StarBats"/>
        <w:sz w:val="18"/>
      </w:rPr>
    </w:lvl>
    <w:lvl w:ilvl="1">
      <w:start w:val="1"/>
      <w:numFmt w:val="bullet"/>
      <w:suff w:val="nothing"/>
      <w:lvlText w:val=""/>
      <w:lvlJc w:val="left"/>
      <w:pPr>
        <w:ind w:left="566" w:hanging="283"/>
      </w:pPr>
      <w:rPr>
        <w:rFonts w:ascii="StarBats" w:hAnsi="StarBats"/>
        <w:sz w:val="18"/>
      </w:rPr>
    </w:lvl>
    <w:lvl w:ilvl="2">
      <w:start w:val="1"/>
      <w:numFmt w:val="bullet"/>
      <w:suff w:val="nothing"/>
      <w:lvlText w:val=""/>
      <w:lvlJc w:val="left"/>
      <w:pPr>
        <w:ind w:left="849" w:hanging="283"/>
      </w:pPr>
      <w:rPr>
        <w:rFonts w:ascii="StarBats" w:hAnsi="StarBats"/>
        <w:sz w:val="18"/>
      </w:rPr>
    </w:lvl>
    <w:lvl w:ilvl="3">
      <w:start w:val="1"/>
      <w:numFmt w:val="bullet"/>
      <w:suff w:val="nothing"/>
      <w:lvlText w:val=""/>
      <w:lvlJc w:val="left"/>
      <w:pPr>
        <w:ind w:left="1132" w:hanging="283"/>
      </w:pPr>
      <w:rPr>
        <w:rFonts w:ascii="StarBats" w:hAnsi="StarBats"/>
        <w:sz w:val="18"/>
      </w:rPr>
    </w:lvl>
    <w:lvl w:ilvl="4">
      <w:start w:val="1"/>
      <w:numFmt w:val="bullet"/>
      <w:suff w:val="nothing"/>
      <w:lvlText w:val=""/>
      <w:lvlJc w:val="left"/>
      <w:pPr>
        <w:ind w:left="1415" w:hanging="283"/>
      </w:pPr>
      <w:rPr>
        <w:rFonts w:ascii="StarBats" w:hAnsi="StarBats"/>
        <w:sz w:val="18"/>
      </w:rPr>
    </w:lvl>
    <w:lvl w:ilvl="5">
      <w:start w:val="1"/>
      <w:numFmt w:val="bullet"/>
      <w:suff w:val="nothing"/>
      <w:lvlText w:val=""/>
      <w:lvlJc w:val="left"/>
      <w:pPr>
        <w:ind w:left="1698" w:hanging="283"/>
      </w:pPr>
      <w:rPr>
        <w:rFonts w:ascii="StarBats" w:hAnsi="StarBats"/>
        <w:sz w:val="18"/>
      </w:rPr>
    </w:lvl>
    <w:lvl w:ilvl="6">
      <w:start w:val="1"/>
      <w:numFmt w:val="bullet"/>
      <w:suff w:val="nothing"/>
      <w:lvlText w:val=""/>
      <w:lvlJc w:val="left"/>
      <w:pPr>
        <w:ind w:left="1981" w:hanging="283"/>
      </w:pPr>
      <w:rPr>
        <w:rFonts w:ascii="StarBats" w:hAnsi="StarBats"/>
        <w:sz w:val="18"/>
      </w:rPr>
    </w:lvl>
    <w:lvl w:ilvl="7">
      <w:start w:val="1"/>
      <w:numFmt w:val="bullet"/>
      <w:suff w:val="nothing"/>
      <w:lvlText w:val=""/>
      <w:lvlJc w:val="left"/>
      <w:pPr>
        <w:ind w:left="2264" w:hanging="283"/>
      </w:pPr>
      <w:rPr>
        <w:rFonts w:ascii="StarBats" w:hAnsi="StarBats"/>
        <w:sz w:val="18"/>
      </w:rPr>
    </w:lvl>
    <w:lvl w:ilvl="8">
      <w:start w:val="1"/>
      <w:numFmt w:val="bullet"/>
      <w:suff w:val="nothing"/>
      <w:lvlText w:val=""/>
      <w:lvlJc w:val="left"/>
      <w:pPr>
        <w:ind w:left="2547" w:hanging="283"/>
      </w:pPr>
      <w:rPr>
        <w:rFonts w:ascii="StarBats" w:hAnsi="StarBats"/>
        <w:sz w:val="18"/>
      </w:rPr>
    </w:lvl>
  </w:abstractNum>
  <w:abstractNum w:abstractNumId="2" w15:restartNumberingAfterBreak="0">
    <w:nsid w:val="00000003"/>
    <w:multiLevelType w:val="multilevel"/>
    <w:tmpl w:val="00000003"/>
    <w:name w:val="WW8Num3"/>
    <w:lvl w:ilvl="0">
      <w:start w:val="1"/>
      <w:numFmt w:val="bullet"/>
      <w:suff w:val="nothing"/>
      <w:lvlText w:val=""/>
      <w:lvlJc w:val="left"/>
      <w:pPr>
        <w:ind w:left="283" w:hanging="283"/>
      </w:pPr>
      <w:rPr>
        <w:rFonts w:ascii="StarBats" w:hAnsi="StarBats"/>
        <w:sz w:val="18"/>
      </w:rPr>
    </w:lvl>
    <w:lvl w:ilvl="1">
      <w:start w:val="1"/>
      <w:numFmt w:val="bullet"/>
      <w:suff w:val="nothing"/>
      <w:lvlText w:val=""/>
      <w:lvlJc w:val="left"/>
      <w:pPr>
        <w:ind w:left="566" w:hanging="283"/>
      </w:pPr>
      <w:rPr>
        <w:rFonts w:ascii="StarBats" w:hAnsi="StarBats"/>
        <w:sz w:val="18"/>
      </w:rPr>
    </w:lvl>
    <w:lvl w:ilvl="2">
      <w:start w:val="1"/>
      <w:numFmt w:val="bullet"/>
      <w:suff w:val="nothing"/>
      <w:lvlText w:val=""/>
      <w:lvlJc w:val="left"/>
      <w:pPr>
        <w:ind w:left="849" w:hanging="283"/>
      </w:pPr>
      <w:rPr>
        <w:rFonts w:ascii="StarBats" w:hAnsi="StarBats"/>
        <w:sz w:val="18"/>
      </w:rPr>
    </w:lvl>
    <w:lvl w:ilvl="3">
      <w:start w:val="1"/>
      <w:numFmt w:val="bullet"/>
      <w:suff w:val="nothing"/>
      <w:lvlText w:val=""/>
      <w:lvlJc w:val="left"/>
      <w:pPr>
        <w:ind w:left="1132" w:hanging="283"/>
      </w:pPr>
      <w:rPr>
        <w:rFonts w:ascii="StarBats" w:hAnsi="StarBats"/>
        <w:sz w:val="18"/>
      </w:rPr>
    </w:lvl>
    <w:lvl w:ilvl="4">
      <w:start w:val="1"/>
      <w:numFmt w:val="bullet"/>
      <w:suff w:val="nothing"/>
      <w:lvlText w:val=""/>
      <w:lvlJc w:val="left"/>
      <w:pPr>
        <w:ind w:left="1415" w:hanging="283"/>
      </w:pPr>
      <w:rPr>
        <w:rFonts w:ascii="StarBats" w:hAnsi="StarBats"/>
        <w:sz w:val="18"/>
      </w:rPr>
    </w:lvl>
    <w:lvl w:ilvl="5">
      <w:start w:val="1"/>
      <w:numFmt w:val="bullet"/>
      <w:suff w:val="nothing"/>
      <w:lvlText w:val=""/>
      <w:lvlJc w:val="left"/>
      <w:pPr>
        <w:ind w:left="1698" w:hanging="283"/>
      </w:pPr>
      <w:rPr>
        <w:rFonts w:ascii="StarBats" w:hAnsi="StarBats"/>
        <w:sz w:val="18"/>
      </w:rPr>
    </w:lvl>
    <w:lvl w:ilvl="6">
      <w:start w:val="1"/>
      <w:numFmt w:val="bullet"/>
      <w:suff w:val="nothing"/>
      <w:lvlText w:val=""/>
      <w:lvlJc w:val="left"/>
      <w:pPr>
        <w:ind w:left="1981" w:hanging="283"/>
      </w:pPr>
      <w:rPr>
        <w:rFonts w:ascii="StarBats" w:hAnsi="StarBats"/>
        <w:sz w:val="18"/>
      </w:rPr>
    </w:lvl>
    <w:lvl w:ilvl="7">
      <w:start w:val="1"/>
      <w:numFmt w:val="bullet"/>
      <w:suff w:val="nothing"/>
      <w:lvlText w:val=""/>
      <w:lvlJc w:val="left"/>
      <w:pPr>
        <w:ind w:left="2264" w:hanging="283"/>
      </w:pPr>
      <w:rPr>
        <w:rFonts w:ascii="StarBats" w:hAnsi="StarBats"/>
        <w:sz w:val="18"/>
      </w:rPr>
    </w:lvl>
    <w:lvl w:ilvl="8">
      <w:start w:val="1"/>
      <w:numFmt w:val="bullet"/>
      <w:suff w:val="nothing"/>
      <w:lvlText w:val=""/>
      <w:lvlJc w:val="left"/>
      <w:pPr>
        <w:ind w:left="2547" w:hanging="283"/>
      </w:pPr>
      <w:rPr>
        <w:rFonts w:ascii="StarBats" w:hAnsi="StarBats"/>
        <w:sz w:val="18"/>
      </w:rPr>
    </w:lvl>
  </w:abstractNum>
  <w:abstractNum w:abstractNumId="3" w15:restartNumberingAfterBreak="0">
    <w:nsid w:val="00000004"/>
    <w:multiLevelType w:val="multilevel"/>
    <w:tmpl w:val="00000004"/>
    <w:name w:val="WW8Num4"/>
    <w:lvl w:ilvl="0">
      <w:start w:val="1"/>
      <w:numFmt w:val="bullet"/>
      <w:suff w:val="nothing"/>
      <w:lvlText w:val=""/>
      <w:lvlJc w:val="left"/>
      <w:pPr>
        <w:ind w:left="283" w:hanging="283"/>
      </w:pPr>
      <w:rPr>
        <w:rFonts w:ascii="StarBats" w:hAnsi="StarBats"/>
        <w:sz w:val="18"/>
      </w:rPr>
    </w:lvl>
    <w:lvl w:ilvl="1">
      <w:start w:val="1"/>
      <w:numFmt w:val="bullet"/>
      <w:suff w:val="nothing"/>
      <w:lvlText w:val=""/>
      <w:lvlJc w:val="left"/>
      <w:pPr>
        <w:ind w:left="566" w:hanging="283"/>
      </w:pPr>
      <w:rPr>
        <w:rFonts w:ascii="StarBats" w:hAnsi="StarBats"/>
        <w:sz w:val="18"/>
      </w:rPr>
    </w:lvl>
    <w:lvl w:ilvl="2">
      <w:start w:val="1"/>
      <w:numFmt w:val="bullet"/>
      <w:suff w:val="nothing"/>
      <w:lvlText w:val=""/>
      <w:lvlJc w:val="left"/>
      <w:pPr>
        <w:ind w:left="849" w:hanging="283"/>
      </w:pPr>
      <w:rPr>
        <w:rFonts w:ascii="StarBats" w:hAnsi="StarBats"/>
        <w:sz w:val="18"/>
      </w:rPr>
    </w:lvl>
    <w:lvl w:ilvl="3">
      <w:start w:val="1"/>
      <w:numFmt w:val="bullet"/>
      <w:suff w:val="nothing"/>
      <w:lvlText w:val=""/>
      <w:lvlJc w:val="left"/>
      <w:pPr>
        <w:ind w:left="1132" w:hanging="283"/>
      </w:pPr>
      <w:rPr>
        <w:rFonts w:ascii="StarBats" w:hAnsi="StarBats"/>
        <w:sz w:val="18"/>
      </w:rPr>
    </w:lvl>
    <w:lvl w:ilvl="4">
      <w:start w:val="1"/>
      <w:numFmt w:val="bullet"/>
      <w:suff w:val="nothing"/>
      <w:lvlText w:val=""/>
      <w:lvlJc w:val="left"/>
      <w:pPr>
        <w:ind w:left="1415" w:hanging="283"/>
      </w:pPr>
      <w:rPr>
        <w:rFonts w:ascii="StarBats" w:hAnsi="StarBats"/>
        <w:sz w:val="18"/>
      </w:rPr>
    </w:lvl>
    <w:lvl w:ilvl="5">
      <w:start w:val="1"/>
      <w:numFmt w:val="bullet"/>
      <w:suff w:val="nothing"/>
      <w:lvlText w:val=""/>
      <w:lvlJc w:val="left"/>
      <w:pPr>
        <w:ind w:left="1698" w:hanging="283"/>
      </w:pPr>
      <w:rPr>
        <w:rFonts w:ascii="StarBats" w:hAnsi="StarBats"/>
        <w:sz w:val="18"/>
      </w:rPr>
    </w:lvl>
    <w:lvl w:ilvl="6">
      <w:start w:val="1"/>
      <w:numFmt w:val="bullet"/>
      <w:suff w:val="nothing"/>
      <w:lvlText w:val=""/>
      <w:lvlJc w:val="left"/>
      <w:pPr>
        <w:ind w:left="1981" w:hanging="283"/>
      </w:pPr>
      <w:rPr>
        <w:rFonts w:ascii="StarBats" w:hAnsi="StarBats"/>
        <w:sz w:val="18"/>
      </w:rPr>
    </w:lvl>
    <w:lvl w:ilvl="7">
      <w:start w:val="1"/>
      <w:numFmt w:val="bullet"/>
      <w:suff w:val="nothing"/>
      <w:lvlText w:val=""/>
      <w:lvlJc w:val="left"/>
      <w:pPr>
        <w:ind w:left="2264" w:hanging="283"/>
      </w:pPr>
      <w:rPr>
        <w:rFonts w:ascii="StarBats" w:hAnsi="StarBats"/>
        <w:sz w:val="18"/>
      </w:rPr>
    </w:lvl>
    <w:lvl w:ilvl="8">
      <w:start w:val="1"/>
      <w:numFmt w:val="bullet"/>
      <w:suff w:val="nothing"/>
      <w:lvlText w:val=""/>
      <w:lvlJc w:val="left"/>
      <w:pPr>
        <w:ind w:left="2547" w:hanging="283"/>
      </w:pPr>
      <w:rPr>
        <w:rFonts w:ascii="StarBats" w:hAnsi="StarBats"/>
        <w:sz w:val="18"/>
      </w:rPr>
    </w:lvl>
  </w:abstractNum>
  <w:abstractNum w:abstractNumId="4" w15:restartNumberingAfterBreak="0">
    <w:nsid w:val="00000005"/>
    <w:multiLevelType w:val="multilevel"/>
    <w:tmpl w:val="00000005"/>
    <w:name w:val="WW8Num5"/>
    <w:lvl w:ilvl="0">
      <w:start w:val="1"/>
      <w:numFmt w:val="bullet"/>
      <w:suff w:val="nothing"/>
      <w:lvlText w:val=""/>
      <w:lvlJc w:val="left"/>
      <w:pPr>
        <w:ind w:left="283" w:hanging="283"/>
      </w:pPr>
      <w:rPr>
        <w:rFonts w:ascii="StarBats" w:hAnsi="StarBats"/>
        <w:sz w:val="18"/>
      </w:rPr>
    </w:lvl>
    <w:lvl w:ilvl="1">
      <w:start w:val="1"/>
      <w:numFmt w:val="bullet"/>
      <w:suff w:val="nothing"/>
      <w:lvlText w:val=""/>
      <w:lvlJc w:val="left"/>
      <w:pPr>
        <w:ind w:left="566" w:hanging="283"/>
      </w:pPr>
      <w:rPr>
        <w:rFonts w:ascii="StarBats" w:hAnsi="StarBats"/>
        <w:sz w:val="18"/>
      </w:rPr>
    </w:lvl>
    <w:lvl w:ilvl="2">
      <w:start w:val="1"/>
      <w:numFmt w:val="bullet"/>
      <w:suff w:val="nothing"/>
      <w:lvlText w:val=""/>
      <w:lvlJc w:val="left"/>
      <w:pPr>
        <w:ind w:left="849" w:hanging="283"/>
      </w:pPr>
      <w:rPr>
        <w:rFonts w:ascii="StarBats" w:hAnsi="StarBats"/>
        <w:sz w:val="18"/>
      </w:rPr>
    </w:lvl>
    <w:lvl w:ilvl="3">
      <w:start w:val="1"/>
      <w:numFmt w:val="bullet"/>
      <w:suff w:val="nothing"/>
      <w:lvlText w:val=""/>
      <w:lvlJc w:val="left"/>
      <w:pPr>
        <w:ind w:left="1132" w:hanging="283"/>
      </w:pPr>
      <w:rPr>
        <w:rFonts w:ascii="StarBats" w:hAnsi="StarBats"/>
        <w:sz w:val="18"/>
      </w:rPr>
    </w:lvl>
    <w:lvl w:ilvl="4">
      <w:start w:val="1"/>
      <w:numFmt w:val="bullet"/>
      <w:suff w:val="nothing"/>
      <w:lvlText w:val=""/>
      <w:lvlJc w:val="left"/>
      <w:pPr>
        <w:ind w:left="1415" w:hanging="283"/>
      </w:pPr>
      <w:rPr>
        <w:rFonts w:ascii="StarBats" w:hAnsi="StarBats"/>
        <w:sz w:val="18"/>
      </w:rPr>
    </w:lvl>
    <w:lvl w:ilvl="5">
      <w:start w:val="1"/>
      <w:numFmt w:val="bullet"/>
      <w:suff w:val="nothing"/>
      <w:lvlText w:val=""/>
      <w:lvlJc w:val="left"/>
      <w:pPr>
        <w:ind w:left="1698" w:hanging="283"/>
      </w:pPr>
      <w:rPr>
        <w:rFonts w:ascii="StarBats" w:hAnsi="StarBats"/>
        <w:sz w:val="18"/>
      </w:rPr>
    </w:lvl>
    <w:lvl w:ilvl="6">
      <w:start w:val="1"/>
      <w:numFmt w:val="bullet"/>
      <w:suff w:val="nothing"/>
      <w:lvlText w:val=""/>
      <w:lvlJc w:val="left"/>
      <w:pPr>
        <w:ind w:left="1981" w:hanging="283"/>
      </w:pPr>
      <w:rPr>
        <w:rFonts w:ascii="StarBats" w:hAnsi="StarBats"/>
        <w:sz w:val="18"/>
      </w:rPr>
    </w:lvl>
    <w:lvl w:ilvl="7">
      <w:start w:val="1"/>
      <w:numFmt w:val="bullet"/>
      <w:suff w:val="nothing"/>
      <w:lvlText w:val=""/>
      <w:lvlJc w:val="left"/>
      <w:pPr>
        <w:ind w:left="2264" w:hanging="283"/>
      </w:pPr>
      <w:rPr>
        <w:rFonts w:ascii="StarBats" w:hAnsi="StarBats"/>
        <w:sz w:val="18"/>
      </w:rPr>
    </w:lvl>
    <w:lvl w:ilvl="8">
      <w:start w:val="1"/>
      <w:numFmt w:val="bullet"/>
      <w:suff w:val="nothing"/>
      <w:lvlText w:val=""/>
      <w:lvlJc w:val="left"/>
      <w:pPr>
        <w:ind w:left="2547" w:hanging="283"/>
      </w:pPr>
      <w:rPr>
        <w:rFonts w:ascii="StarBats" w:hAnsi="StarBats"/>
        <w:sz w:val="18"/>
      </w:rPr>
    </w:lvl>
  </w:abstractNum>
  <w:abstractNum w:abstractNumId="5" w15:restartNumberingAfterBreak="0">
    <w:nsid w:val="00000006"/>
    <w:multiLevelType w:val="multilevel"/>
    <w:tmpl w:val="00000006"/>
    <w:name w:val="WW8Num6"/>
    <w:lvl w:ilvl="0">
      <w:start w:val="1"/>
      <w:numFmt w:val="bullet"/>
      <w:suff w:val="nothing"/>
      <w:lvlText w:val=""/>
      <w:lvlJc w:val="left"/>
      <w:pPr>
        <w:ind w:left="283" w:hanging="283"/>
      </w:pPr>
      <w:rPr>
        <w:rFonts w:ascii="StarBats" w:hAnsi="StarBats"/>
        <w:sz w:val="18"/>
      </w:rPr>
    </w:lvl>
    <w:lvl w:ilvl="1">
      <w:start w:val="1"/>
      <w:numFmt w:val="bullet"/>
      <w:suff w:val="nothing"/>
      <w:lvlText w:val=""/>
      <w:lvlJc w:val="left"/>
      <w:pPr>
        <w:ind w:left="566" w:hanging="283"/>
      </w:pPr>
      <w:rPr>
        <w:rFonts w:ascii="StarBats" w:hAnsi="StarBats"/>
        <w:sz w:val="18"/>
      </w:rPr>
    </w:lvl>
    <w:lvl w:ilvl="2">
      <w:start w:val="1"/>
      <w:numFmt w:val="bullet"/>
      <w:suff w:val="nothing"/>
      <w:lvlText w:val=""/>
      <w:lvlJc w:val="left"/>
      <w:pPr>
        <w:ind w:left="849" w:hanging="283"/>
      </w:pPr>
      <w:rPr>
        <w:rFonts w:ascii="StarBats" w:hAnsi="StarBats"/>
        <w:sz w:val="18"/>
      </w:rPr>
    </w:lvl>
    <w:lvl w:ilvl="3">
      <w:start w:val="1"/>
      <w:numFmt w:val="bullet"/>
      <w:suff w:val="nothing"/>
      <w:lvlText w:val=""/>
      <w:lvlJc w:val="left"/>
      <w:pPr>
        <w:ind w:left="1132" w:hanging="283"/>
      </w:pPr>
      <w:rPr>
        <w:rFonts w:ascii="StarBats" w:hAnsi="StarBats"/>
        <w:sz w:val="18"/>
      </w:rPr>
    </w:lvl>
    <w:lvl w:ilvl="4">
      <w:start w:val="1"/>
      <w:numFmt w:val="bullet"/>
      <w:suff w:val="nothing"/>
      <w:lvlText w:val=""/>
      <w:lvlJc w:val="left"/>
      <w:pPr>
        <w:ind w:left="1415" w:hanging="283"/>
      </w:pPr>
      <w:rPr>
        <w:rFonts w:ascii="StarBats" w:hAnsi="StarBats"/>
        <w:sz w:val="18"/>
      </w:rPr>
    </w:lvl>
    <w:lvl w:ilvl="5">
      <w:start w:val="1"/>
      <w:numFmt w:val="bullet"/>
      <w:suff w:val="nothing"/>
      <w:lvlText w:val=""/>
      <w:lvlJc w:val="left"/>
      <w:pPr>
        <w:ind w:left="1698" w:hanging="283"/>
      </w:pPr>
      <w:rPr>
        <w:rFonts w:ascii="StarBats" w:hAnsi="StarBats"/>
        <w:sz w:val="18"/>
      </w:rPr>
    </w:lvl>
    <w:lvl w:ilvl="6">
      <w:start w:val="1"/>
      <w:numFmt w:val="bullet"/>
      <w:suff w:val="nothing"/>
      <w:lvlText w:val=""/>
      <w:lvlJc w:val="left"/>
      <w:pPr>
        <w:ind w:left="1981" w:hanging="283"/>
      </w:pPr>
      <w:rPr>
        <w:rFonts w:ascii="StarBats" w:hAnsi="StarBats"/>
        <w:sz w:val="18"/>
      </w:rPr>
    </w:lvl>
    <w:lvl w:ilvl="7">
      <w:start w:val="1"/>
      <w:numFmt w:val="bullet"/>
      <w:suff w:val="nothing"/>
      <w:lvlText w:val=""/>
      <w:lvlJc w:val="left"/>
      <w:pPr>
        <w:ind w:left="2264" w:hanging="283"/>
      </w:pPr>
      <w:rPr>
        <w:rFonts w:ascii="StarBats" w:hAnsi="StarBats"/>
        <w:sz w:val="18"/>
      </w:rPr>
    </w:lvl>
    <w:lvl w:ilvl="8">
      <w:start w:val="1"/>
      <w:numFmt w:val="bullet"/>
      <w:suff w:val="nothing"/>
      <w:lvlText w:val=""/>
      <w:lvlJc w:val="left"/>
      <w:pPr>
        <w:ind w:left="2547" w:hanging="283"/>
      </w:pPr>
      <w:rPr>
        <w:rFonts w:ascii="StarBats" w:hAnsi="StarBats"/>
        <w:sz w:val="18"/>
      </w:rPr>
    </w:lvl>
  </w:abstractNum>
  <w:abstractNum w:abstractNumId="6" w15:restartNumberingAfterBreak="0">
    <w:nsid w:val="00000007"/>
    <w:multiLevelType w:val="multilevel"/>
    <w:tmpl w:val="00000007"/>
    <w:name w:val="WW8Num7"/>
    <w:lvl w:ilvl="0">
      <w:start w:val="1"/>
      <w:numFmt w:val="decimal"/>
      <w:suff w:val="nothing"/>
      <w:lvlText w:val="%1."/>
      <w:lvlJc w:val="left"/>
      <w:pPr>
        <w:ind w:left="283" w:hanging="283"/>
      </w:pPr>
    </w:lvl>
    <w:lvl w:ilvl="1">
      <w:start w:val="1"/>
      <w:numFmt w:val="decimal"/>
      <w:suff w:val="nothing"/>
      <w:lvlText w:val="%2."/>
      <w:lvlJc w:val="left"/>
      <w:pPr>
        <w:ind w:left="566" w:hanging="283"/>
      </w:pPr>
    </w:lvl>
    <w:lvl w:ilvl="2">
      <w:start w:val="1"/>
      <w:numFmt w:val="decimal"/>
      <w:suff w:val="nothing"/>
      <w:lvlText w:val="%3."/>
      <w:lvlJc w:val="left"/>
      <w:pPr>
        <w:ind w:left="849" w:hanging="283"/>
      </w:pPr>
    </w:lvl>
    <w:lvl w:ilvl="3">
      <w:start w:val="1"/>
      <w:numFmt w:val="decimal"/>
      <w:suff w:val="nothing"/>
      <w:lvlText w:val="%4."/>
      <w:lvlJc w:val="left"/>
      <w:pPr>
        <w:ind w:left="1132" w:hanging="283"/>
      </w:pPr>
    </w:lvl>
    <w:lvl w:ilvl="4">
      <w:start w:val="1"/>
      <w:numFmt w:val="decimal"/>
      <w:suff w:val="nothing"/>
      <w:lvlText w:val="%5."/>
      <w:lvlJc w:val="left"/>
      <w:pPr>
        <w:ind w:left="1415" w:hanging="283"/>
      </w:pPr>
    </w:lvl>
    <w:lvl w:ilvl="5">
      <w:start w:val="1"/>
      <w:numFmt w:val="decimal"/>
      <w:suff w:val="nothing"/>
      <w:lvlText w:val="%6."/>
      <w:lvlJc w:val="left"/>
      <w:pPr>
        <w:ind w:left="1698" w:hanging="283"/>
      </w:pPr>
    </w:lvl>
    <w:lvl w:ilvl="6">
      <w:start w:val="1"/>
      <w:numFmt w:val="decimal"/>
      <w:suff w:val="nothing"/>
      <w:lvlText w:val="%7."/>
      <w:lvlJc w:val="left"/>
      <w:pPr>
        <w:ind w:left="1981" w:hanging="283"/>
      </w:pPr>
    </w:lvl>
    <w:lvl w:ilvl="7">
      <w:start w:val="1"/>
      <w:numFmt w:val="decimal"/>
      <w:suff w:val="nothing"/>
      <w:lvlText w:val="%8."/>
      <w:lvlJc w:val="left"/>
      <w:pPr>
        <w:ind w:left="2264" w:hanging="283"/>
      </w:pPr>
    </w:lvl>
    <w:lvl w:ilvl="8">
      <w:start w:val="1"/>
      <w:numFmt w:val="decimal"/>
      <w:suff w:val="nothing"/>
      <w:lvlText w:val="%9."/>
      <w:lvlJc w:val="left"/>
      <w:pPr>
        <w:ind w:left="2547" w:hanging="283"/>
      </w:pPr>
    </w:lvl>
  </w:abstractNum>
  <w:abstractNum w:abstractNumId="7" w15:restartNumberingAfterBreak="0">
    <w:nsid w:val="00000008"/>
    <w:multiLevelType w:val="multilevel"/>
    <w:tmpl w:val="00000008"/>
    <w:name w:val="WW8Num8"/>
    <w:lvl w:ilvl="0">
      <w:start w:val="1"/>
      <w:numFmt w:val="bullet"/>
      <w:suff w:val="nothing"/>
      <w:lvlText w:val=""/>
      <w:lvlJc w:val="left"/>
      <w:pPr>
        <w:ind w:left="283" w:hanging="283"/>
      </w:pPr>
      <w:rPr>
        <w:rFonts w:ascii="StarBats" w:hAnsi="StarBats"/>
        <w:sz w:val="18"/>
      </w:rPr>
    </w:lvl>
    <w:lvl w:ilvl="1">
      <w:start w:val="1"/>
      <w:numFmt w:val="bullet"/>
      <w:suff w:val="nothing"/>
      <w:lvlText w:val=""/>
      <w:lvlJc w:val="left"/>
      <w:pPr>
        <w:ind w:left="566" w:hanging="283"/>
      </w:pPr>
      <w:rPr>
        <w:rFonts w:ascii="StarBats" w:hAnsi="StarBats"/>
        <w:sz w:val="18"/>
      </w:rPr>
    </w:lvl>
    <w:lvl w:ilvl="2">
      <w:start w:val="1"/>
      <w:numFmt w:val="bullet"/>
      <w:suff w:val="nothing"/>
      <w:lvlText w:val=""/>
      <w:lvlJc w:val="left"/>
      <w:pPr>
        <w:ind w:left="849" w:hanging="283"/>
      </w:pPr>
      <w:rPr>
        <w:rFonts w:ascii="StarBats" w:hAnsi="StarBats"/>
        <w:sz w:val="18"/>
      </w:rPr>
    </w:lvl>
    <w:lvl w:ilvl="3">
      <w:start w:val="1"/>
      <w:numFmt w:val="bullet"/>
      <w:suff w:val="nothing"/>
      <w:lvlText w:val=""/>
      <w:lvlJc w:val="left"/>
      <w:pPr>
        <w:ind w:left="1132" w:hanging="283"/>
      </w:pPr>
      <w:rPr>
        <w:rFonts w:ascii="StarBats" w:hAnsi="StarBats"/>
        <w:sz w:val="18"/>
      </w:rPr>
    </w:lvl>
    <w:lvl w:ilvl="4">
      <w:start w:val="1"/>
      <w:numFmt w:val="bullet"/>
      <w:suff w:val="nothing"/>
      <w:lvlText w:val=""/>
      <w:lvlJc w:val="left"/>
      <w:pPr>
        <w:ind w:left="1415" w:hanging="283"/>
      </w:pPr>
      <w:rPr>
        <w:rFonts w:ascii="StarBats" w:hAnsi="StarBats"/>
        <w:sz w:val="18"/>
      </w:rPr>
    </w:lvl>
    <w:lvl w:ilvl="5">
      <w:start w:val="1"/>
      <w:numFmt w:val="bullet"/>
      <w:suff w:val="nothing"/>
      <w:lvlText w:val=""/>
      <w:lvlJc w:val="left"/>
      <w:pPr>
        <w:ind w:left="1698" w:hanging="283"/>
      </w:pPr>
      <w:rPr>
        <w:rFonts w:ascii="StarBats" w:hAnsi="StarBats"/>
        <w:sz w:val="18"/>
      </w:rPr>
    </w:lvl>
    <w:lvl w:ilvl="6">
      <w:start w:val="1"/>
      <w:numFmt w:val="bullet"/>
      <w:suff w:val="nothing"/>
      <w:lvlText w:val=""/>
      <w:lvlJc w:val="left"/>
      <w:pPr>
        <w:ind w:left="1981" w:hanging="283"/>
      </w:pPr>
      <w:rPr>
        <w:rFonts w:ascii="StarBats" w:hAnsi="StarBats"/>
        <w:sz w:val="18"/>
      </w:rPr>
    </w:lvl>
    <w:lvl w:ilvl="7">
      <w:start w:val="1"/>
      <w:numFmt w:val="bullet"/>
      <w:suff w:val="nothing"/>
      <w:lvlText w:val=""/>
      <w:lvlJc w:val="left"/>
      <w:pPr>
        <w:ind w:left="2264" w:hanging="283"/>
      </w:pPr>
      <w:rPr>
        <w:rFonts w:ascii="StarBats" w:hAnsi="StarBats"/>
        <w:sz w:val="18"/>
      </w:rPr>
    </w:lvl>
    <w:lvl w:ilvl="8">
      <w:start w:val="1"/>
      <w:numFmt w:val="bullet"/>
      <w:suff w:val="nothing"/>
      <w:lvlText w:val=""/>
      <w:lvlJc w:val="left"/>
      <w:pPr>
        <w:ind w:left="2547" w:hanging="283"/>
      </w:pPr>
      <w:rPr>
        <w:rFonts w:ascii="StarBats" w:hAnsi="StarBats"/>
        <w:sz w:val="18"/>
      </w:rPr>
    </w:lvl>
  </w:abstractNum>
  <w:abstractNum w:abstractNumId="8" w15:restartNumberingAfterBreak="0">
    <w:nsid w:val="00000009"/>
    <w:multiLevelType w:val="multilevel"/>
    <w:tmpl w:val="3552FF00"/>
    <w:name w:val="WW8Num9"/>
    <w:lvl w:ilvl="0">
      <w:start w:val="1"/>
      <w:numFmt w:val="decimal"/>
      <w:lvlText w:val="%1."/>
      <w:lvlJc w:val="left"/>
      <w:pPr>
        <w:tabs>
          <w:tab w:val="num" w:pos="360"/>
        </w:tabs>
        <w:ind w:left="360" w:hanging="360"/>
      </w:pPr>
      <w:rPr>
        <w:sz w:val="18"/>
      </w:rPr>
    </w:lvl>
    <w:lvl w:ilvl="1">
      <w:start w:val="1"/>
      <w:numFmt w:val="bullet"/>
      <w:suff w:val="nothing"/>
      <w:lvlText w:val=""/>
      <w:lvlJc w:val="left"/>
      <w:pPr>
        <w:ind w:left="566" w:hanging="283"/>
      </w:pPr>
      <w:rPr>
        <w:rFonts w:ascii="StarBats" w:hAnsi="StarBats"/>
        <w:sz w:val="18"/>
      </w:rPr>
    </w:lvl>
    <w:lvl w:ilvl="2">
      <w:start w:val="1"/>
      <w:numFmt w:val="bullet"/>
      <w:suff w:val="nothing"/>
      <w:lvlText w:val=""/>
      <w:lvlJc w:val="left"/>
      <w:pPr>
        <w:ind w:left="849" w:hanging="283"/>
      </w:pPr>
      <w:rPr>
        <w:rFonts w:ascii="StarBats" w:hAnsi="StarBats"/>
        <w:sz w:val="18"/>
      </w:rPr>
    </w:lvl>
    <w:lvl w:ilvl="3">
      <w:start w:val="1"/>
      <w:numFmt w:val="bullet"/>
      <w:suff w:val="nothing"/>
      <w:lvlText w:val=""/>
      <w:lvlJc w:val="left"/>
      <w:pPr>
        <w:ind w:left="1132" w:hanging="283"/>
      </w:pPr>
      <w:rPr>
        <w:rFonts w:ascii="StarBats" w:hAnsi="StarBats"/>
        <w:sz w:val="18"/>
      </w:rPr>
    </w:lvl>
    <w:lvl w:ilvl="4">
      <w:start w:val="1"/>
      <w:numFmt w:val="bullet"/>
      <w:suff w:val="nothing"/>
      <w:lvlText w:val=""/>
      <w:lvlJc w:val="left"/>
      <w:pPr>
        <w:ind w:left="1415" w:hanging="283"/>
      </w:pPr>
      <w:rPr>
        <w:rFonts w:ascii="StarBats" w:hAnsi="StarBats"/>
        <w:sz w:val="18"/>
      </w:rPr>
    </w:lvl>
    <w:lvl w:ilvl="5">
      <w:start w:val="1"/>
      <w:numFmt w:val="bullet"/>
      <w:suff w:val="nothing"/>
      <w:lvlText w:val=""/>
      <w:lvlJc w:val="left"/>
      <w:pPr>
        <w:ind w:left="1698" w:hanging="283"/>
      </w:pPr>
      <w:rPr>
        <w:rFonts w:ascii="StarBats" w:hAnsi="StarBats"/>
        <w:sz w:val="18"/>
      </w:rPr>
    </w:lvl>
    <w:lvl w:ilvl="6">
      <w:start w:val="1"/>
      <w:numFmt w:val="bullet"/>
      <w:suff w:val="nothing"/>
      <w:lvlText w:val=""/>
      <w:lvlJc w:val="left"/>
      <w:pPr>
        <w:ind w:left="1981" w:hanging="283"/>
      </w:pPr>
      <w:rPr>
        <w:rFonts w:ascii="StarBats" w:hAnsi="StarBats"/>
        <w:sz w:val="18"/>
      </w:rPr>
    </w:lvl>
    <w:lvl w:ilvl="7">
      <w:start w:val="1"/>
      <w:numFmt w:val="bullet"/>
      <w:suff w:val="nothing"/>
      <w:lvlText w:val=""/>
      <w:lvlJc w:val="left"/>
      <w:pPr>
        <w:ind w:left="2264" w:hanging="283"/>
      </w:pPr>
      <w:rPr>
        <w:rFonts w:ascii="StarBats" w:hAnsi="StarBats"/>
        <w:sz w:val="18"/>
      </w:rPr>
    </w:lvl>
    <w:lvl w:ilvl="8">
      <w:start w:val="1"/>
      <w:numFmt w:val="bullet"/>
      <w:suff w:val="nothing"/>
      <w:lvlText w:val=""/>
      <w:lvlJc w:val="left"/>
      <w:pPr>
        <w:ind w:left="2547" w:hanging="283"/>
      </w:pPr>
      <w:rPr>
        <w:rFonts w:ascii="StarBats" w:hAnsi="StarBats"/>
        <w:sz w:val="18"/>
      </w:rPr>
    </w:lvl>
  </w:abstractNum>
  <w:abstractNum w:abstractNumId="9" w15:restartNumberingAfterBreak="0">
    <w:nsid w:val="0000000A"/>
    <w:multiLevelType w:val="multilevel"/>
    <w:tmpl w:val="0000000A"/>
    <w:name w:val="WW8Num10"/>
    <w:lvl w:ilvl="0">
      <w:start w:val="1"/>
      <w:numFmt w:val="bullet"/>
      <w:suff w:val="nothing"/>
      <w:lvlText w:val=""/>
      <w:lvlJc w:val="left"/>
      <w:pPr>
        <w:ind w:left="283" w:hanging="283"/>
      </w:pPr>
      <w:rPr>
        <w:rFonts w:ascii="StarBats" w:hAnsi="StarBats"/>
        <w:sz w:val="18"/>
      </w:rPr>
    </w:lvl>
    <w:lvl w:ilvl="1">
      <w:start w:val="1"/>
      <w:numFmt w:val="bullet"/>
      <w:suff w:val="nothing"/>
      <w:lvlText w:val=""/>
      <w:lvlJc w:val="left"/>
      <w:pPr>
        <w:ind w:left="566" w:hanging="283"/>
      </w:pPr>
      <w:rPr>
        <w:rFonts w:ascii="StarBats" w:hAnsi="StarBats"/>
        <w:sz w:val="18"/>
      </w:rPr>
    </w:lvl>
    <w:lvl w:ilvl="2">
      <w:start w:val="1"/>
      <w:numFmt w:val="bullet"/>
      <w:suff w:val="nothing"/>
      <w:lvlText w:val=""/>
      <w:lvlJc w:val="left"/>
      <w:pPr>
        <w:ind w:left="849" w:hanging="283"/>
      </w:pPr>
      <w:rPr>
        <w:rFonts w:ascii="StarBats" w:hAnsi="StarBats"/>
        <w:sz w:val="18"/>
      </w:rPr>
    </w:lvl>
    <w:lvl w:ilvl="3">
      <w:start w:val="1"/>
      <w:numFmt w:val="bullet"/>
      <w:suff w:val="nothing"/>
      <w:lvlText w:val=""/>
      <w:lvlJc w:val="left"/>
      <w:pPr>
        <w:ind w:left="1132" w:hanging="283"/>
      </w:pPr>
      <w:rPr>
        <w:rFonts w:ascii="StarBats" w:hAnsi="StarBats"/>
        <w:sz w:val="18"/>
      </w:rPr>
    </w:lvl>
    <w:lvl w:ilvl="4">
      <w:start w:val="1"/>
      <w:numFmt w:val="bullet"/>
      <w:suff w:val="nothing"/>
      <w:lvlText w:val=""/>
      <w:lvlJc w:val="left"/>
      <w:pPr>
        <w:ind w:left="1415" w:hanging="283"/>
      </w:pPr>
      <w:rPr>
        <w:rFonts w:ascii="StarBats" w:hAnsi="StarBats"/>
        <w:sz w:val="18"/>
      </w:rPr>
    </w:lvl>
    <w:lvl w:ilvl="5">
      <w:start w:val="1"/>
      <w:numFmt w:val="bullet"/>
      <w:suff w:val="nothing"/>
      <w:lvlText w:val=""/>
      <w:lvlJc w:val="left"/>
      <w:pPr>
        <w:ind w:left="1698" w:hanging="283"/>
      </w:pPr>
      <w:rPr>
        <w:rFonts w:ascii="StarBats" w:hAnsi="StarBats"/>
        <w:sz w:val="18"/>
      </w:rPr>
    </w:lvl>
    <w:lvl w:ilvl="6">
      <w:start w:val="1"/>
      <w:numFmt w:val="bullet"/>
      <w:suff w:val="nothing"/>
      <w:lvlText w:val=""/>
      <w:lvlJc w:val="left"/>
      <w:pPr>
        <w:ind w:left="1981" w:hanging="283"/>
      </w:pPr>
      <w:rPr>
        <w:rFonts w:ascii="StarBats" w:hAnsi="StarBats"/>
        <w:sz w:val="18"/>
      </w:rPr>
    </w:lvl>
    <w:lvl w:ilvl="7">
      <w:start w:val="1"/>
      <w:numFmt w:val="bullet"/>
      <w:suff w:val="nothing"/>
      <w:lvlText w:val=""/>
      <w:lvlJc w:val="left"/>
      <w:pPr>
        <w:ind w:left="2264" w:hanging="283"/>
      </w:pPr>
      <w:rPr>
        <w:rFonts w:ascii="StarBats" w:hAnsi="StarBats"/>
        <w:sz w:val="18"/>
      </w:rPr>
    </w:lvl>
    <w:lvl w:ilvl="8">
      <w:start w:val="1"/>
      <w:numFmt w:val="bullet"/>
      <w:suff w:val="nothing"/>
      <w:lvlText w:val=""/>
      <w:lvlJc w:val="left"/>
      <w:pPr>
        <w:ind w:left="2547" w:hanging="283"/>
      </w:pPr>
      <w:rPr>
        <w:rFonts w:ascii="StarBats" w:hAnsi="StarBats"/>
        <w:sz w:val="18"/>
      </w:rPr>
    </w:lvl>
  </w:abstractNum>
  <w:abstractNum w:abstractNumId="10" w15:restartNumberingAfterBreak="0">
    <w:nsid w:val="0000000B"/>
    <w:multiLevelType w:val="multilevel"/>
    <w:tmpl w:val="0000000B"/>
    <w:name w:val="WW8Num11"/>
    <w:lvl w:ilvl="0">
      <w:start w:val="1"/>
      <w:numFmt w:val="bullet"/>
      <w:suff w:val="nothing"/>
      <w:lvlText w:val=""/>
      <w:lvlJc w:val="left"/>
      <w:pPr>
        <w:ind w:left="283" w:hanging="283"/>
      </w:pPr>
      <w:rPr>
        <w:rFonts w:ascii="StarBats" w:hAnsi="StarBats"/>
        <w:sz w:val="18"/>
      </w:rPr>
    </w:lvl>
    <w:lvl w:ilvl="1">
      <w:start w:val="1"/>
      <w:numFmt w:val="bullet"/>
      <w:suff w:val="nothing"/>
      <w:lvlText w:val=""/>
      <w:lvlJc w:val="left"/>
      <w:pPr>
        <w:ind w:left="566" w:hanging="283"/>
      </w:pPr>
      <w:rPr>
        <w:rFonts w:ascii="StarBats" w:hAnsi="StarBats"/>
        <w:sz w:val="18"/>
      </w:rPr>
    </w:lvl>
    <w:lvl w:ilvl="2">
      <w:start w:val="1"/>
      <w:numFmt w:val="bullet"/>
      <w:suff w:val="nothing"/>
      <w:lvlText w:val=""/>
      <w:lvlJc w:val="left"/>
      <w:pPr>
        <w:ind w:left="849" w:hanging="283"/>
      </w:pPr>
      <w:rPr>
        <w:rFonts w:ascii="StarBats" w:hAnsi="StarBats"/>
        <w:sz w:val="18"/>
      </w:rPr>
    </w:lvl>
    <w:lvl w:ilvl="3">
      <w:start w:val="1"/>
      <w:numFmt w:val="bullet"/>
      <w:suff w:val="nothing"/>
      <w:lvlText w:val=""/>
      <w:lvlJc w:val="left"/>
      <w:pPr>
        <w:ind w:left="1132" w:hanging="283"/>
      </w:pPr>
      <w:rPr>
        <w:rFonts w:ascii="StarBats" w:hAnsi="StarBats"/>
        <w:sz w:val="18"/>
      </w:rPr>
    </w:lvl>
    <w:lvl w:ilvl="4">
      <w:start w:val="1"/>
      <w:numFmt w:val="bullet"/>
      <w:suff w:val="nothing"/>
      <w:lvlText w:val=""/>
      <w:lvlJc w:val="left"/>
      <w:pPr>
        <w:ind w:left="1415" w:hanging="283"/>
      </w:pPr>
      <w:rPr>
        <w:rFonts w:ascii="StarBats" w:hAnsi="StarBats"/>
        <w:sz w:val="18"/>
      </w:rPr>
    </w:lvl>
    <w:lvl w:ilvl="5">
      <w:start w:val="1"/>
      <w:numFmt w:val="bullet"/>
      <w:suff w:val="nothing"/>
      <w:lvlText w:val=""/>
      <w:lvlJc w:val="left"/>
      <w:pPr>
        <w:ind w:left="1698" w:hanging="283"/>
      </w:pPr>
      <w:rPr>
        <w:rFonts w:ascii="StarBats" w:hAnsi="StarBats"/>
        <w:sz w:val="18"/>
      </w:rPr>
    </w:lvl>
    <w:lvl w:ilvl="6">
      <w:start w:val="1"/>
      <w:numFmt w:val="bullet"/>
      <w:suff w:val="nothing"/>
      <w:lvlText w:val=""/>
      <w:lvlJc w:val="left"/>
      <w:pPr>
        <w:ind w:left="1981" w:hanging="283"/>
      </w:pPr>
      <w:rPr>
        <w:rFonts w:ascii="StarBats" w:hAnsi="StarBats"/>
        <w:sz w:val="18"/>
      </w:rPr>
    </w:lvl>
    <w:lvl w:ilvl="7">
      <w:start w:val="1"/>
      <w:numFmt w:val="bullet"/>
      <w:suff w:val="nothing"/>
      <w:lvlText w:val=""/>
      <w:lvlJc w:val="left"/>
      <w:pPr>
        <w:ind w:left="2264" w:hanging="283"/>
      </w:pPr>
      <w:rPr>
        <w:rFonts w:ascii="StarBats" w:hAnsi="StarBats"/>
        <w:sz w:val="18"/>
      </w:rPr>
    </w:lvl>
    <w:lvl w:ilvl="8">
      <w:start w:val="1"/>
      <w:numFmt w:val="bullet"/>
      <w:suff w:val="nothing"/>
      <w:lvlText w:val=""/>
      <w:lvlJc w:val="left"/>
      <w:pPr>
        <w:ind w:left="2547" w:hanging="283"/>
      </w:pPr>
      <w:rPr>
        <w:rFonts w:ascii="StarBats" w:hAnsi="StarBats"/>
        <w:sz w:val="18"/>
      </w:rPr>
    </w:lvl>
  </w:abstractNum>
  <w:abstractNum w:abstractNumId="11" w15:restartNumberingAfterBreak="0">
    <w:nsid w:val="0000000C"/>
    <w:multiLevelType w:val="multilevel"/>
    <w:tmpl w:val="0000000C"/>
    <w:name w:val="WW8Num12"/>
    <w:lvl w:ilvl="0">
      <w:start w:val="1"/>
      <w:numFmt w:val="bullet"/>
      <w:suff w:val="nothing"/>
      <w:lvlText w:val=""/>
      <w:lvlJc w:val="left"/>
      <w:pPr>
        <w:ind w:left="283" w:hanging="283"/>
      </w:pPr>
      <w:rPr>
        <w:rFonts w:ascii="StarBats" w:hAnsi="StarBats"/>
        <w:sz w:val="18"/>
      </w:rPr>
    </w:lvl>
    <w:lvl w:ilvl="1">
      <w:start w:val="1"/>
      <w:numFmt w:val="bullet"/>
      <w:suff w:val="nothing"/>
      <w:lvlText w:val=""/>
      <w:lvlJc w:val="left"/>
      <w:pPr>
        <w:ind w:left="566" w:hanging="283"/>
      </w:pPr>
      <w:rPr>
        <w:rFonts w:ascii="StarBats" w:hAnsi="StarBats"/>
        <w:sz w:val="18"/>
      </w:rPr>
    </w:lvl>
    <w:lvl w:ilvl="2">
      <w:start w:val="1"/>
      <w:numFmt w:val="bullet"/>
      <w:suff w:val="nothing"/>
      <w:lvlText w:val=""/>
      <w:lvlJc w:val="left"/>
      <w:pPr>
        <w:ind w:left="849" w:hanging="283"/>
      </w:pPr>
      <w:rPr>
        <w:rFonts w:ascii="StarBats" w:hAnsi="StarBats"/>
        <w:sz w:val="18"/>
      </w:rPr>
    </w:lvl>
    <w:lvl w:ilvl="3">
      <w:start w:val="1"/>
      <w:numFmt w:val="bullet"/>
      <w:suff w:val="nothing"/>
      <w:lvlText w:val=""/>
      <w:lvlJc w:val="left"/>
      <w:pPr>
        <w:ind w:left="1132" w:hanging="283"/>
      </w:pPr>
      <w:rPr>
        <w:rFonts w:ascii="StarBats" w:hAnsi="StarBats"/>
        <w:sz w:val="18"/>
      </w:rPr>
    </w:lvl>
    <w:lvl w:ilvl="4">
      <w:start w:val="1"/>
      <w:numFmt w:val="bullet"/>
      <w:suff w:val="nothing"/>
      <w:lvlText w:val=""/>
      <w:lvlJc w:val="left"/>
      <w:pPr>
        <w:ind w:left="1415" w:hanging="283"/>
      </w:pPr>
      <w:rPr>
        <w:rFonts w:ascii="StarBats" w:hAnsi="StarBats"/>
        <w:sz w:val="18"/>
      </w:rPr>
    </w:lvl>
    <w:lvl w:ilvl="5">
      <w:start w:val="1"/>
      <w:numFmt w:val="bullet"/>
      <w:suff w:val="nothing"/>
      <w:lvlText w:val=""/>
      <w:lvlJc w:val="left"/>
      <w:pPr>
        <w:ind w:left="1698" w:hanging="283"/>
      </w:pPr>
      <w:rPr>
        <w:rFonts w:ascii="StarBats" w:hAnsi="StarBats"/>
        <w:sz w:val="18"/>
      </w:rPr>
    </w:lvl>
    <w:lvl w:ilvl="6">
      <w:start w:val="1"/>
      <w:numFmt w:val="bullet"/>
      <w:suff w:val="nothing"/>
      <w:lvlText w:val=""/>
      <w:lvlJc w:val="left"/>
      <w:pPr>
        <w:ind w:left="1981" w:hanging="283"/>
      </w:pPr>
      <w:rPr>
        <w:rFonts w:ascii="StarBats" w:hAnsi="StarBats"/>
        <w:sz w:val="18"/>
      </w:rPr>
    </w:lvl>
    <w:lvl w:ilvl="7">
      <w:start w:val="1"/>
      <w:numFmt w:val="bullet"/>
      <w:suff w:val="nothing"/>
      <w:lvlText w:val=""/>
      <w:lvlJc w:val="left"/>
      <w:pPr>
        <w:ind w:left="2264" w:hanging="283"/>
      </w:pPr>
      <w:rPr>
        <w:rFonts w:ascii="StarBats" w:hAnsi="StarBats"/>
        <w:sz w:val="18"/>
      </w:rPr>
    </w:lvl>
    <w:lvl w:ilvl="8">
      <w:start w:val="1"/>
      <w:numFmt w:val="bullet"/>
      <w:suff w:val="nothing"/>
      <w:lvlText w:val=""/>
      <w:lvlJc w:val="left"/>
      <w:pPr>
        <w:ind w:left="2547" w:hanging="283"/>
      </w:pPr>
      <w:rPr>
        <w:rFonts w:ascii="StarBats" w:hAnsi="StarBats"/>
        <w:sz w:val="18"/>
      </w:rPr>
    </w:lvl>
  </w:abstractNum>
  <w:abstractNum w:abstractNumId="12" w15:restartNumberingAfterBreak="0">
    <w:nsid w:val="0000000D"/>
    <w:multiLevelType w:val="multilevel"/>
    <w:tmpl w:val="0000000D"/>
    <w:name w:val="WW8Num13"/>
    <w:lvl w:ilvl="0">
      <w:start w:val="1"/>
      <w:numFmt w:val="bullet"/>
      <w:suff w:val="nothing"/>
      <w:lvlText w:val=""/>
      <w:lvlJc w:val="left"/>
      <w:pPr>
        <w:ind w:left="283" w:hanging="283"/>
      </w:pPr>
      <w:rPr>
        <w:rFonts w:ascii="StarBats" w:hAnsi="StarBats"/>
        <w:sz w:val="18"/>
      </w:rPr>
    </w:lvl>
    <w:lvl w:ilvl="1">
      <w:start w:val="1"/>
      <w:numFmt w:val="bullet"/>
      <w:suff w:val="nothing"/>
      <w:lvlText w:val=""/>
      <w:lvlJc w:val="left"/>
      <w:pPr>
        <w:ind w:left="566" w:hanging="283"/>
      </w:pPr>
      <w:rPr>
        <w:rFonts w:ascii="StarBats" w:hAnsi="StarBats"/>
        <w:sz w:val="18"/>
      </w:rPr>
    </w:lvl>
    <w:lvl w:ilvl="2">
      <w:start w:val="1"/>
      <w:numFmt w:val="bullet"/>
      <w:suff w:val="nothing"/>
      <w:lvlText w:val=""/>
      <w:lvlJc w:val="left"/>
      <w:pPr>
        <w:ind w:left="849" w:hanging="283"/>
      </w:pPr>
      <w:rPr>
        <w:rFonts w:ascii="StarBats" w:hAnsi="StarBats"/>
        <w:sz w:val="18"/>
      </w:rPr>
    </w:lvl>
    <w:lvl w:ilvl="3">
      <w:start w:val="1"/>
      <w:numFmt w:val="bullet"/>
      <w:suff w:val="nothing"/>
      <w:lvlText w:val=""/>
      <w:lvlJc w:val="left"/>
      <w:pPr>
        <w:ind w:left="1132" w:hanging="283"/>
      </w:pPr>
      <w:rPr>
        <w:rFonts w:ascii="StarBats" w:hAnsi="StarBats"/>
        <w:sz w:val="18"/>
      </w:rPr>
    </w:lvl>
    <w:lvl w:ilvl="4">
      <w:start w:val="1"/>
      <w:numFmt w:val="bullet"/>
      <w:suff w:val="nothing"/>
      <w:lvlText w:val=""/>
      <w:lvlJc w:val="left"/>
      <w:pPr>
        <w:ind w:left="1415" w:hanging="283"/>
      </w:pPr>
      <w:rPr>
        <w:rFonts w:ascii="StarBats" w:hAnsi="StarBats"/>
        <w:sz w:val="18"/>
      </w:rPr>
    </w:lvl>
    <w:lvl w:ilvl="5">
      <w:start w:val="1"/>
      <w:numFmt w:val="bullet"/>
      <w:suff w:val="nothing"/>
      <w:lvlText w:val=""/>
      <w:lvlJc w:val="left"/>
      <w:pPr>
        <w:ind w:left="1698" w:hanging="283"/>
      </w:pPr>
      <w:rPr>
        <w:rFonts w:ascii="StarBats" w:hAnsi="StarBats"/>
        <w:sz w:val="18"/>
      </w:rPr>
    </w:lvl>
    <w:lvl w:ilvl="6">
      <w:start w:val="1"/>
      <w:numFmt w:val="bullet"/>
      <w:suff w:val="nothing"/>
      <w:lvlText w:val=""/>
      <w:lvlJc w:val="left"/>
      <w:pPr>
        <w:ind w:left="1981" w:hanging="283"/>
      </w:pPr>
      <w:rPr>
        <w:rFonts w:ascii="StarBats" w:hAnsi="StarBats"/>
        <w:sz w:val="18"/>
      </w:rPr>
    </w:lvl>
    <w:lvl w:ilvl="7">
      <w:start w:val="1"/>
      <w:numFmt w:val="bullet"/>
      <w:suff w:val="nothing"/>
      <w:lvlText w:val=""/>
      <w:lvlJc w:val="left"/>
      <w:pPr>
        <w:ind w:left="2264" w:hanging="283"/>
      </w:pPr>
      <w:rPr>
        <w:rFonts w:ascii="StarBats" w:hAnsi="StarBats"/>
        <w:sz w:val="18"/>
      </w:rPr>
    </w:lvl>
    <w:lvl w:ilvl="8">
      <w:start w:val="1"/>
      <w:numFmt w:val="bullet"/>
      <w:suff w:val="nothing"/>
      <w:lvlText w:val=""/>
      <w:lvlJc w:val="left"/>
      <w:pPr>
        <w:ind w:left="2547" w:hanging="283"/>
      </w:pPr>
      <w:rPr>
        <w:rFonts w:ascii="StarBats" w:hAnsi="StarBats"/>
        <w:sz w:val="18"/>
      </w:rPr>
    </w:lvl>
  </w:abstractNum>
  <w:abstractNum w:abstractNumId="13" w15:restartNumberingAfterBreak="0">
    <w:nsid w:val="0000000E"/>
    <w:multiLevelType w:val="multilevel"/>
    <w:tmpl w:val="0000000E"/>
    <w:name w:val="WW8Num14"/>
    <w:lvl w:ilvl="0">
      <w:start w:val="1"/>
      <w:numFmt w:val="bullet"/>
      <w:suff w:val="nothing"/>
      <w:lvlText w:val=""/>
      <w:lvlJc w:val="left"/>
      <w:pPr>
        <w:ind w:left="283" w:hanging="283"/>
      </w:pPr>
      <w:rPr>
        <w:rFonts w:ascii="StarBats" w:hAnsi="StarBats"/>
        <w:sz w:val="18"/>
      </w:rPr>
    </w:lvl>
    <w:lvl w:ilvl="1">
      <w:start w:val="1"/>
      <w:numFmt w:val="bullet"/>
      <w:suff w:val="nothing"/>
      <w:lvlText w:val=""/>
      <w:lvlJc w:val="left"/>
      <w:pPr>
        <w:ind w:left="566" w:hanging="283"/>
      </w:pPr>
      <w:rPr>
        <w:rFonts w:ascii="StarBats" w:hAnsi="StarBats"/>
        <w:sz w:val="18"/>
      </w:rPr>
    </w:lvl>
    <w:lvl w:ilvl="2">
      <w:start w:val="1"/>
      <w:numFmt w:val="bullet"/>
      <w:suff w:val="nothing"/>
      <w:lvlText w:val=""/>
      <w:lvlJc w:val="left"/>
      <w:pPr>
        <w:ind w:left="849" w:hanging="283"/>
      </w:pPr>
      <w:rPr>
        <w:rFonts w:ascii="StarBats" w:hAnsi="StarBats"/>
        <w:sz w:val="18"/>
      </w:rPr>
    </w:lvl>
    <w:lvl w:ilvl="3">
      <w:start w:val="1"/>
      <w:numFmt w:val="bullet"/>
      <w:suff w:val="nothing"/>
      <w:lvlText w:val=""/>
      <w:lvlJc w:val="left"/>
      <w:pPr>
        <w:ind w:left="1132" w:hanging="283"/>
      </w:pPr>
      <w:rPr>
        <w:rFonts w:ascii="StarBats" w:hAnsi="StarBats"/>
        <w:sz w:val="18"/>
      </w:rPr>
    </w:lvl>
    <w:lvl w:ilvl="4">
      <w:start w:val="1"/>
      <w:numFmt w:val="bullet"/>
      <w:suff w:val="nothing"/>
      <w:lvlText w:val=""/>
      <w:lvlJc w:val="left"/>
      <w:pPr>
        <w:ind w:left="1415" w:hanging="283"/>
      </w:pPr>
      <w:rPr>
        <w:rFonts w:ascii="StarBats" w:hAnsi="StarBats"/>
        <w:sz w:val="18"/>
      </w:rPr>
    </w:lvl>
    <w:lvl w:ilvl="5">
      <w:start w:val="1"/>
      <w:numFmt w:val="bullet"/>
      <w:suff w:val="nothing"/>
      <w:lvlText w:val=""/>
      <w:lvlJc w:val="left"/>
      <w:pPr>
        <w:ind w:left="1698" w:hanging="283"/>
      </w:pPr>
      <w:rPr>
        <w:rFonts w:ascii="StarBats" w:hAnsi="StarBats"/>
        <w:sz w:val="18"/>
      </w:rPr>
    </w:lvl>
    <w:lvl w:ilvl="6">
      <w:start w:val="1"/>
      <w:numFmt w:val="bullet"/>
      <w:suff w:val="nothing"/>
      <w:lvlText w:val=""/>
      <w:lvlJc w:val="left"/>
      <w:pPr>
        <w:ind w:left="1981" w:hanging="283"/>
      </w:pPr>
      <w:rPr>
        <w:rFonts w:ascii="StarBats" w:hAnsi="StarBats"/>
        <w:sz w:val="18"/>
      </w:rPr>
    </w:lvl>
    <w:lvl w:ilvl="7">
      <w:start w:val="1"/>
      <w:numFmt w:val="bullet"/>
      <w:suff w:val="nothing"/>
      <w:lvlText w:val=""/>
      <w:lvlJc w:val="left"/>
      <w:pPr>
        <w:ind w:left="2264" w:hanging="283"/>
      </w:pPr>
      <w:rPr>
        <w:rFonts w:ascii="StarBats" w:hAnsi="StarBats"/>
        <w:sz w:val="18"/>
      </w:rPr>
    </w:lvl>
    <w:lvl w:ilvl="8">
      <w:start w:val="1"/>
      <w:numFmt w:val="bullet"/>
      <w:suff w:val="nothing"/>
      <w:lvlText w:val=""/>
      <w:lvlJc w:val="left"/>
      <w:pPr>
        <w:ind w:left="2547" w:hanging="283"/>
      </w:pPr>
      <w:rPr>
        <w:rFonts w:ascii="StarBats" w:hAnsi="StarBats"/>
        <w:sz w:val="18"/>
      </w:rPr>
    </w:lvl>
  </w:abstractNum>
  <w:abstractNum w:abstractNumId="14" w15:restartNumberingAfterBreak="0">
    <w:nsid w:val="0000000F"/>
    <w:multiLevelType w:val="multilevel"/>
    <w:tmpl w:val="0000000F"/>
    <w:name w:val="WW8Num15"/>
    <w:lvl w:ilvl="0">
      <w:start w:val="1"/>
      <w:numFmt w:val="bullet"/>
      <w:suff w:val="nothing"/>
      <w:lvlText w:val=""/>
      <w:lvlJc w:val="left"/>
      <w:pPr>
        <w:ind w:left="283" w:hanging="283"/>
      </w:pPr>
      <w:rPr>
        <w:rFonts w:ascii="StarBats" w:hAnsi="StarBats"/>
        <w:sz w:val="18"/>
      </w:rPr>
    </w:lvl>
    <w:lvl w:ilvl="1">
      <w:start w:val="1"/>
      <w:numFmt w:val="bullet"/>
      <w:suff w:val="nothing"/>
      <w:lvlText w:val=""/>
      <w:lvlJc w:val="left"/>
      <w:pPr>
        <w:ind w:left="566" w:hanging="283"/>
      </w:pPr>
      <w:rPr>
        <w:rFonts w:ascii="StarBats" w:hAnsi="StarBats"/>
        <w:sz w:val="18"/>
      </w:rPr>
    </w:lvl>
    <w:lvl w:ilvl="2">
      <w:start w:val="1"/>
      <w:numFmt w:val="bullet"/>
      <w:suff w:val="nothing"/>
      <w:lvlText w:val=""/>
      <w:lvlJc w:val="left"/>
      <w:pPr>
        <w:ind w:left="849" w:hanging="283"/>
      </w:pPr>
      <w:rPr>
        <w:rFonts w:ascii="StarBats" w:hAnsi="StarBats"/>
        <w:sz w:val="18"/>
      </w:rPr>
    </w:lvl>
    <w:lvl w:ilvl="3">
      <w:start w:val="1"/>
      <w:numFmt w:val="bullet"/>
      <w:suff w:val="nothing"/>
      <w:lvlText w:val=""/>
      <w:lvlJc w:val="left"/>
      <w:pPr>
        <w:ind w:left="1132" w:hanging="283"/>
      </w:pPr>
      <w:rPr>
        <w:rFonts w:ascii="StarBats" w:hAnsi="StarBats"/>
        <w:sz w:val="18"/>
      </w:rPr>
    </w:lvl>
    <w:lvl w:ilvl="4">
      <w:start w:val="1"/>
      <w:numFmt w:val="bullet"/>
      <w:suff w:val="nothing"/>
      <w:lvlText w:val=""/>
      <w:lvlJc w:val="left"/>
      <w:pPr>
        <w:ind w:left="1415" w:hanging="283"/>
      </w:pPr>
      <w:rPr>
        <w:rFonts w:ascii="StarBats" w:hAnsi="StarBats"/>
        <w:sz w:val="18"/>
      </w:rPr>
    </w:lvl>
    <w:lvl w:ilvl="5">
      <w:start w:val="1"/>
      <w:numFmt w:val="bullet"/>
      <w:suff w:val="nothing"/>
      <w:lvlText w:val=""/>
      <w:lvlJc w:val="left"/>
      <w:pPr>
        <w:ind w:left="1698" w:hanging="283"/>
      </w:pPr>
      <w:rPr>
        <w:rFonts w:ascii="StarBats" w:hAnsi="StarBats"/>
        <w:sz w:val="18"/>
      </w:rPr>
    </w:lvl>
    <w:lvl w:ilvl="6">
      <w:start w:val="1"/>
      <w:numFmt w:val="bullet"/>
      <w:suff w:val="nothing"/>
      <w:lvlText w:val=""/>
      <w:lvlJc w:val="left"/>
      <w:pPr>
        <w:ind w:left="1981" w:hanging="283"/>
      </w:pPr>
      <w:rPr>
        <w:rFonts w:ascii="StarBats" w:hAnsi="StarBats"/>
        <w:sz w:val="18"/>
      </w:rPr>
    </w:lvl>
    <w:lvl w:ilvl="7">
      <w:start w:val="1"/>
      <w:numFmt w:val="bullet"/>
      <w:suff w:val="nothing"/>
      <w:lvlText w:val=""/>
      <w:lvlJc w:val="left"/>
      <w:pPr>
        <w:ind w:left="2264" w:hanging="283"/>
      </w:pPr>
      <w:rPr>
        <w:rFonts w:ascii="StarBats" w:hAnsi="StarBats"/>
        <w:sz w:val="18"/>
      </w:rPr>
    </w:lvl>
    <w:lvl w:ilvl="8">
      <w:start w:val="1"/>
      <w:numFmt w:val="bullet"/>
      <w:suff w:val="nothing"/>
      <w:lvlText w:val=""/>
      <w:lvlJc w:val="left"/>
      <w:pPr>
        <w:ind w:left="2547" w:hanging="283"/>
      </w:pPr>
      <w:rPr>
        <w:rFonts w:ascii="StarBats" w:hAnsi="StarBats"/>
        <w:sz w:val="18"/>
      </w:rPr>
    </w:lvl>
  </w:abstractNum>
  <w:abstractNum w:abstractNumId="15" w15:restartNumberingAfterBreak="0">
    <w:nsid w:val="00000010"/>
    <w:multiLevelType w:val="multilevel"/>
    <w:tmpl w:val="00000010"/>
    <w:name w:val="WW8Num16"/>
    <w:lvl w:ilvl="0">
      <w:start w:val="1"/>
      <w:numFmt w:val="bullet"/>
      <w:suff w:val="nothing"/>
      <w:lvlText w:val=""/>
      <w:lvlJc w:val="left"/>
      <w:pPr>
        <w:ind w:left="283" w:hanging="283"/>
      </w:pPr>
      <w:rPr>
        <w:rFonts w:ascii="StarBats" w:hAnsi="StarBats"/>
        <w:sz w:val="18"/>
      </w:rPr>
    </w:lvl>
    <w:lvl w:ilvl="1">
      <w:start w:val="1"/>
      <w:numFmt w:val="bullet"/>
      <w:suff w:val="nothing"/>
      <w:lvlText w:val=""/>
      <w:lvlJc w:val="left"/>
      <w:pPr>
        <w:ind w:left="566" w:hanging="283"/>
      </w:pPr>
      <w:rPr>
        <w:rFonts w:ascii="StarBats" w:hAnsi="StarBats"/>
        <w:sz w:val="18"/>
      </w:rPr>
    </w:lvl>
    <w:lvl w:ilvl="2">
      <w:start w:val="1"/>
      <w:numFmt w:val="bullet"/>
      <w:suff w:val="nothing"/>
      <w:lvlText w:val=""/>
      <w:lvlJc w:val="left"/>
      <w:pPr>
        <w:ind w:left="849" w:hanging="283"/>
      </w:pPr>
      <w:rPr>
        <w:rFonts w:ascii="StarBats" w:hAnsi="StarBats"/>
        <w:sz w:val="18"/>
      </w:rPr>
    </w:lvl>
    <w:lvl w:ilvl="3">
      <w:start w:val="1"/>
      <w:numFmt w:val="bullet"/>
      <w:suff w:val="nothing"/>
      <w:lvlText w:val=""/>
      <w:lvlJc w:val="left"/>
      <w:pPr>
        <w:ind w:left="1132" w:hanging="283"/>
      </w:pPr>
      <w:rPr>
        <w:rFonts w:ascii="StarBats" w:hAnsi="StarBats"/>
        <w:sz w:val="18"/>
      </w:rPr>
    </w:lvl>
    <w:lvl w:ilvl="4">
      <w:start w:val="1"/>
      <w:numFmt w:val="bullet"/>
      <w:suff w:val="nothing"/>
      <w:lvlText w:val=""/>
      <w:lvlJc w:val="left"/>
      <w:pPr>
        <w:ind w:left="1415" w:hanging="283"/>
      </w:pPr>
      <w:rPr>
        <w:rFonts w:ascii="StarBats" w:hAnsi="StarBats"/>
        <w:sz w:val="18"/>
      </w:rPr>
    </w:lvl>
    <w:lvl w:ilvl="5">
      <w:start w:val="1"/>
      <w:numFmt w:val="bullet"/>
      <w:suff w:val="nothing"/>
      <w:lvlText w:val=""/>
      <w:lvlJc w:val="left"/>
      <w:pPr>
        <w:ind w:left="1698" w:hanging="283"/>
      </w:pPr>
      <w:rPr>
        <w:rFonts w:ascii="StarBats" w:hAnsi="StarBats"/>
        <w:sz w:val="18"/>
      </w:rPr>
    </w:lvl>
    <w:lvl w:ilvl="6">
      <w:start w:val="1"/>
      <w:numFmt w:val="bullet"/>
      <w:suff w:val="nothing"/>
      <w:lvlText w:val=""/>
      <w:lvlJc w:val="left"/>
      <w:pPr>
        <w:ind w:left="1981" w:hanging="283"/>
      </w:pPr>
      <w:rPr>
        <w:rFonts w:ascii="StarBats" w:hAnsi="StarBats"/>
        <w:sz w:val="18"/>
      </w:rPr>
    </w:lvl>
    <w:lvl w:ilvl="7">
      <w:start w:val="1"/>
      <w:numFmt w:val="bullet"/>
      <w:suff w:val="nothing"/>
      <w:lvlText w:val=""/>
      <w:lvlJc w:val="left"/>
      <w:pPr>
        <w:ind w:left="2264" w:hanging="283"/>
      </w:pPr>
      <w:rPr>
        <w:rFonts w:ascii="StarBats" w:hAnsi="StarBats"/>
        <w:sz w:val="18"/>
      </w:rPr>
    </w:lvl>
    <w:lvl w:ilvl="8">
      <w:start w:val="1"/>
      <w:numFmt w:val="bullet"/>
      <w:suff w:val="nothing"/>
      <w:lvlText w:val=""/>
      <w:lvlJc w:val="left"/>
      <w:pPr>
        <w:ind w:left="2547" w:hanging="283"/>
      </w:pPr>
      <w:rPr>
        <w:rFonts w:ascii="StarBats" w:hAnsi="StarBats"/>
        <w:sz w:val="18"/>
      </w:rPr>
    </w:lvl>
  </w:abstractNum>
  <w:abstractNum w:abstractNumId="16" w15:restartNumberingAfterBreak="0">
    <w:nsid w:val="00000011"/>
    <w:multiLevelType w:val="multilevel"/>
    <w:tmpl w:val="00000011"/>
    <w:name w:val="WW8Num17"/>
    <w:lvl w:ilvl="0">
      <w:start w:val="1"/>
      <w:numFmt w:val="bullet"/>
      <w:suff w:val="nothing"/>
      <w:lvlText w:val=""/>
      <w:lvlJc w:val="left"/>
      <w:pPr>
        <w:ind w:left="283" w:hanging="283"/>
      </w:pPr>
      <w:rPr>
        <w:rFonts w:ascii="StarBats" w:hAnsi="StarBats"/>
        <w:sz w:val="18"/>
      </w:rPr>
    </w:lvl>
    <w:lvl w:ilvl="1">
      <w:start w:val="1"/>
      <w:numFmt w:val="bullet"/>
      <w:suff w:val="nothing"/>
      <w:lvlText w:val=""/>
      <w:lvlJc w:val="left"/>
      <w:pPr>
        <w:ind w:left="566" w:hanging="283"/>
      </w:pPr>
      <w:rPr>
        <w:rFonts w:ascii="StarBats" w:hAnsi="StarBats"/>
        <w:sz w:val="18"/>
      </w:rPr>
    </w:lvl>
    <w:lvl w:ilvl="2">
      <w:start w:val="1"/>
      <w:numFmt w:val="bullet"/>
      <w:suff w:val="nothing"/>
      <w:lvlText w:val=""/>
      <w:lvlJc w:val="left"/>
      <w:pPr>
        <w:ind w:left="849" w:hanging="283"/>
      </w:pPr>
      <w:rPr>
        <w:rFonts w:ascii="StarBats" w:hAnsi="StarBats"/>
        <w:sz w:val="18"/>
      </w:rPr>
    </w:lvl>
    <w:lvl w:ilvl="3">
      <w:start w:val="1"/>
      <w:numFmt w:val="bullet"/>
      <w:suff w:val="nothing"/>
      <w:lvlText w:val=""/>
      <w:lvlJc w:val="left"/>
      <w:pPr>
        <w:ind w:left="1132" w:hanging="283"/>
      </w:pPr>
      <w:rPr>
        <w:rFonts w:ascii="StarBats" w:hAnsi="StarBats"/>
        <w:sz w:val="18"/>
      </w:rPr>
    </w:lvl>
    <w:lvl w:ilvl="4">
      <w:start w:val="1"/>
      <w:numFmt w:val="bullet"/>
      <w:suff w:val="nothing"/>
      <w:lvlText w:val=""/>
      <w:lvlJc w:val="left"/>
      <w:pPr>
        <w:ind w:left="1415" w:hanging="283"/>
      </w:pPr>
      <w:rPr>
        <w:rFonts w:ascii="StarBats" w:hAnsi="StarBats"/>
        <w:sz w:val="18"/>
      </w:rPr>
    </w:lvl>
    <w:lvl w:ilvl="5">
      <w:start w:val="1"/>
      <w:numFmt w:val="bullet"/>
      <w:suff w:val="nothing"/>
      <w:lvlText w:val=""/>
      <w:lvlJc w:val="left"/>
      <w:pPr>
        <w:ind w:left="1698" w:hanging="283"/>
      </w:pPr>
      <w:rPr>
        <w:rFonts w:ascii="StarBats" w:hAnsi="StarBats"/>
        <w:sz w:val="18"/>
      </w:rPr>
    </w:lvl>
    <w:lvl w:ilvl="6">
      <w:start w:val="1"/>
      <w:numFmt w:val="bullet"/>
      <w:suff w:val="nothing"/>
      <w:lvlText w:val=""/>
      <w:lvlJc w:val="left"/>
      <w:pPr>
        <w:ind w:left="1981" w:hanging="283"/>
      </w:pPr>
      <w:rPr>
        <w:rFonts w:ascii="StarBats" w:hAnsi="StarBats"/>
        <w:sz w:val="18"/>
      </w:rPr>
    </w:lvl>
    <w:lvl w:ilvl="7">
      <w:start w:val="1"/>
      <w:numFmt w:val="bullet"/>
      <w:suff w:val="nothing"/>
      <w:lvlText w:val=""/>
      <w:lvlJc w:val="left"/>
      <w:pPr>
        <w:ind w:left="2264" w:hanging="283"/>
      </w:pPr>
      <w:rPr>
        <w:rFonts w:ascii="StarBats" w:hAnsi="StarBats"/>
        <w:sz w:val="18"/>
      </w:rPr>
    </w:lvl>
    <w:lvl w:ilvl="8">
      <w:start w:val="1"/>
      <w:numFmt w:val="bullet"/>
      <w:suff w:val="nothing"/>
      <w:lvlText w:val=""/>
      <w:lvlJc w:val="left"/>
      <w:pPr>
        <w:ind w:left="2547" w:hanging="283"/>
      </w:pPr>
      <w:rPr>
        <w:rFonts w:ascii="StarBats" w:hAnsi="StarBats"/>
        <w:sz w:val="18"/>
      </w:rPr>
    </w:lvl>
  </w:abstractNum>
  <w:abstractNum w:abstractNumId="17" w15:restartNumberingAfterBreak="0">
    <w:nsid w:val="00000012"/>
    <w:multiLevelType w:val="multilevel"/>
    <w:tmpl w:val="00000012"/>
    <w:name w:val="WW8Num18"/>
    <w:lvl w:ilvl="0">
      <w:start w:val="1"/>
      <w:numFmt w:val="bullet"/>
      <w:suff w:val="nothing"/>
      <w:lvlText w:val=""/>
      <w:lvlJc w:val="left"/>
      <w:pPr>
        <w:ind w:left="283" w:hanging="283"/>
      </w:pPr>
      <w:rPr>
        <w:rFonts w:ascii="StarBats" w:hAnsi="StarBats"/>
        <w:sz w:val="18"/>
      </w:rPr>
    </w:lvl>
    <w:lvl w:ilvl="1">
      <w:start w:val="1"/>
      <w:numFmt w:val="bullet"/>
      <w:suff w:val="nothing"/>
      <w:lvlText w:val=""/>
      <w:lvlJc w:val="left"/>
      <w:pPr>
        <w:ind w:left="566" w:hanging="283"/>
      </w:pPr>
      <w:rPr>
        <w:rFonts w:ascii="StarBats" w:hAnsi="StarBats"/>
        <w:sz w:val="18"/>
      </w:rPr>
    </w:lvl>
    <w:lvl w:ilvl="2">
      <w:start w:val="1"/>
      <w:numFmt w:val="bullet"/>
      <w:suff w:val="nothing"/>
      <w:lvlText w:val=""/>
      <w:lvlJc w:val="left"/>
      <w:pPr>
        <w:ind w:left="849" w:hanging="283"/>
      </w:pPr>
      <w:rPr>
        <w:rFonts w:ascii="StarBats" w:hAnsi="StarBats"/>
        <w:sz w:val="18"/>
      </w:rPr>
    </w:lvl>
    <w:lvl w:ilvl="3">
      <w:start w:val="1"/>
      <w:numFmt w:val="bullet"/>
      <w:suff w:val="nothing"/>
      <w:lvlText w:val=""/>
      <w:lvlJc w:val="left"/>
      <w:pPr>
        <w:ind w:left="1132" w:hanging="283"/>
      </w:pPr>
      <w:rPr>
        <w:rFonts w:ascii="StarBats" w:hAnsi="StarBats"/>
        <w:sz w:val="18"/>
      </w:rPr>
    </w:lvl>
    <w:lvl w:ilvl="4">
      <w:start w:val="1"/>
      <w:numFmt w:val="bullet"/>
      <w:suff w:val="nothing"/>
      <w:lvlText w:val=""/>
      <w:lvlJc w:val="left"/>
      <w:pPr>
        <w:ind w:left="1415" w:hanging="283"/>
      </w:pPr>
      <w:rPr>
        <w:rFonts w:ascii="StarBats" w:hAnsi="StarBats"/>
        <w:sz w:val="18"/>
      </w:rPr>
    </w:lvl>
    <w:lvl w:ilvl="5">
      <w:start w:val="1"/>
      <w:numFmt w:val="bullet"/>
      <w:suff w:val="nothing"/>
      <w:lvlText w:val=""/>
      <w:lvlJc w:val="left"/>
      <w:pPr>
        <w:ind w:left="1698" w:hanging="283"/>
      </w:pPr>
      <w:rPr>
        <w:rFonts w:ascii="StarBats" w:hAnsi="StarBats"/>
        <w:sz w:val="18"/>
      </w:rPr>
    </w:lvl>
    <w:lvl w:ilvl="6">
      <w:start w:val="1"/>
      <w:numFmt w:val="bullet"/>
      <w:suff w:val="nothing"/>
      <w:lvlText w:val=""/>
      <w:lvlJc w:val="left"/>
      <w:pPr>
        <w:ind w:left="1981" w:hanging="283"/>
      </w:pPr>
      <w:rPr>
        <w:rFonts w:ascii="StarBats" w:hAnsi="StarBats"/>
        <w:sz w:val="18"/>
      </w:rPr>
    </w:lvl>
    <w:lvl w:ilvl="7">
      <w:start w:val="1"/>
      <w:numFmt w:val="bullet"/>
      <w:suff w:val="nothing"/>
      <w:lvlText w:val=""/>
      <w:lvlJc w:val="left"/>
      <w:pPr>
        <w:ind w:left="2264" w:hanging="283"/>
      </w:pPr>
      <w:rPr>
        <w:rFonts w:ascii="StarBats" w:hAnsi="StarBats"/>
        <w:sz w:val="18"/>
      </w:rPr>
    </w:lvl>
    <w:lvl w:ilvl="8">
      <w:start w:val="1"/>
      <w:numFmt w:val="bullet"/>
      <w:suff w:val="nothing"/>
      <w:lvlText w:val=""/>
      <w:lvlJc w:val="left"/>
      <w:pPr>
        <w:ind w:left="2547" w:hanging="283"/>
      </w:pPr>
      <w:rPr>
        <w:rFonts w:ascii="StarBats" w:hAnsi="StarBats"/>
        <w:sz w:val="18"/>
      </w:rPr>
    </w:lvl>
  </w:abstractNum>
  <w:abstractNum w:abstractNumId="18" w15:restartNumberingAfterBreak="0">
    <w:nsid w:val="00000013"/>
    <w:multiLevelType w:val="multilevel"/>
    <w:tmpl w:val="00000013"/>
    <w:name w:val="WW8Num19"/>
    <w:lvl w:ilvl="0">
      <w:start w:val="1"/>
      <w:numFmt w:val="bullet"/>
      <w:suff w:val="nothing"/>
      <w:lvlText w:val=""/>
      <w:lvlJc w:val="left"/>
      <w:pPr>
        <w:ind w:left="283" w:hanging="283"/>
      </w:pPr>
      <w:rPr>
        <w:rFonts w:ascii="StarBats" w:hAnsi="StarBats"/>
        <w:sz w:val="18"/>
      </w:rPr>
    </w:lvl>
    <w:lvl w:ilvl="1">
      <w:start w:val="1"/>
      <w:numFmt w:val="bullet"/>
      <w:suff w:val="nothing"/>
      <w:lvlText w:val=""/>
      <w:lvlJc w:val="left"/>
      <w:pPr>
        <w:ind w:left="566" w:hanging="283"/>
      </w:pPr>
      <w:rPr>
        <w:rFonts w:ascii="StarBats" w:hAnsi="StarBats"/>
        <w:sz w:val="18"/>
      </w:rPr>
    </w:lvl>
    <w:lvl w:ilvl="2">
      <w:start w:val="1"/>
      <w:numFmt w:val="bullet"/>
      <w:suff w:val="nothing"/>
      <w:lvlText w:val=""/>
      <w:lvlJc w:val="left"/>
      <w:pPr>
        <w:ind w:left="849" w:hanging="283"/>
      </w:pPr>
      <w:rPr>
        <w:rFonts w:ascii="StarBats" w:hAnsi="StarBats"/>
        <w:sz w:val="18"/>
      </w:rPr>
    </w:lvl>
    <w:lvl w:ilvl="3">
      <w:start w:val="1"/>
      <w:numFmt w:val="bullet"/>
      <w:suff w:val="nothing"/>
      <w:lvlText w:val=""/>
      <w:lvlJc w:val="left"/>
      <w:pPr>
        <w:ind w:left="1132" w:hanging="283"/>
      </w:pPr>
      <w:rPr>
        <w:rFonts w:ascii="StarBats" w:hAnsi="StarBats"/>
        <w:sz w:val="18"/>
      </w:rPr>
    </w:lvl>
    <w:lvl w:ilvl="4">
      <w:start w:val="1"/>
      <w:numFmt w:val="bullet"/>
      <w:suff w:val="nothing"/>
      <w:lvlText w:val=""/>
      <w:lvlJc w:val="left"/>
      <w:pPr>
        <w:ind w:left="1415" w:hanging="283"/>
      </w:pPr>
      <w:rPr>
        <w:rFonts w:ascii="StarBats" w:hAnsi="StarBats"/>
        <w:sz w:val="18"/>
      </w:rPr>
    </w:lvl>
    <w:lvl w:ilvl="5">
      <w:start w:val="1"/>
      <w:numFmt w:val="bullet"/>
      <w:suff w:val="nothing"/>
      <w:lvlText w:val=""/>
      <w:lvlJc w:val="left"/>
      <w:pPr>
        <w:ind w:left="1698" w:hanging="283"/>
      </w:pPr>
      <w:rPr>
        <w:rFonts w:ascii="StarBats" w:hAnsi="StarBats"/>
        <w:sz w:val="18"/>
      </w:rPr>
    </w:lvl>
    <w:lvl w:ilvl="6">
      <w:start w:val="1"/>
      <w:numFmt w:val="bullet"/>
      <w:suff w:val="nothing"/>
      <w:lvlText w:val=""/>
      <w:lvlJc w:val="left"/>
      <w:pPr>
        <w:ind w:left="1981" w:hanging="283"/>
      </w:pPr>
      <w:rPr>
        <w:rFonts w:ascii="StarBats" w:hAnsi="StarBats"/>
        <w:sz w:val="18"/>
      </w:rPr>
    </w:lvl>
    <w:lvl w:ilvl="7">
      <w:start w:val="1"/>
      <w:numFmt w:val="bullet"/>
      <w:suff w:val="nothing"/>
      <w:lvlText w:val=""/>
      <w:lvlJc w:val="left"/>
      <w:pPr>
        <w:ind w:left="2264" w:hanging="283"/>
      </w:pPr>
      <w:rPr>
        <w:rFonts w:ascii="StarBats" w:hAnsi="StarBats"/>
        <w:sz w:val="18"/>
      </w:rPr>
    </w:lvl>
    <w:lvl w:ilvl="8">
      <w:start w:val="1"/>
      <w:numFmt w:val="bullet"/>
      <w:suff w:val="nothing"/>
      <w:lvlText w:val=""/>
      <w:lvlJc w:val="left"/>
      <w:pPr>
        <w:ind w:left="2547" w:hanging="283"/>
      </w:pPr>
      <w:rPr>
        <w:rFonts w:ascii="StarBats" w:hAnsi="StarBats"/>
        <w:sz w:val="18"/>
      </w:rPr>
    </w:lvl>
  </w:abstractNum>
  <w:abstractNum w:abstractNumId="19" w15:restartNumberingAfterBreak="0">
    <w:nsid w:val="00000014"/>
    <w:multiLevelType w:val="multilevel"/>
    <w:tmpl w:val="00000014"/>
    <w:name w:val="WW8Num20"/>
    <w:lvl w:ilvl="0">
      <w:start w:val="1"/>
      <w:numFmt w:val="bullet"/>
      <w:suff w:val="nothing"/>
      <w:lvlText w:val=""/>
      <w:lvlJc w:val="left"/>
      <w:pPr>
        <w:ind w:left="283" w:hanging="283"/>
      </w:pPr>
      <w:rPr>
        <w:rFonts w:ascii="StarBats" w:hAnsi="StarBats"/>
        <w:sz w:val="18"/>
      </w:rPr>
    </w:lvl>
    <w:lvl w:ilvl="1">
      <w:start w:val="1"/>
      <w:numFmt w:val="bullet"/>
      <w:suff w:val="nothing"/>
      <w:lvlText w:val=""/>
      <w:lvlJc w:val="left"/>
      <w:pPr>
        <w:ind w:left="566" w:hanging="283"/>
      </w:pPr>
      <w:rPr>
        <w:rFonts w:ascii="StarBats" w:hAnsi="StarBats"/>
        <w:sz w:val="18"/>
      </w:rPr>
    </w:lvl>
    <w:lvl w:ilvl="2">
      <w:start w:val="1"/>
      <w:numFmt w:val="bullet"/>
      <w:suff w:val="nothing"/>
      <w:lvlText w:val=""/>
      <w:lvlJc w:val="left"/>
      <w:pPr>
        <w:ind w:left="849" w:hanging="283"/>
      </w:pPr>
      <w:rPr>
        <w:rFonts w:ascii="StarBats" w:hAnsi="StarBats"/>
        <w:sz w:val="18"/>
      </w:rPr>
    </w:lvl>
    <w:lvl w:ilvl="3">
      <w:start w:val="1"/>
      <w:numFmt w:val="bullet"/>
      <w:suff w:val="nothing"/>
      <w:lvlText w:val=""/>
      <w:lvlJc w:val="left"/>
      <w:pPr>
        <w:ind w:left="1132" w:hanging="283"/>
      </w:pPr>
      <w:rPr>
        <w:rFonts w:ascii="StarBats" w:hAnsi="StarBats"/>
        <w:sz w:val="18"/>
      </w:rPr>
    </w:lvl>
    <w:lvl w:ilvl="4">
      <w:start w:val="1"/>
      <w:numFmt w:val="bullet"/>
      <w:suff w:val="nothing"/>
      <w:lvlText w:val=""/>
      <w:lvlJc w:val="left"/>
      <w:pPr>
        <w:ind w:left="1415" w:hanging="283"/>
      </w:pPr>
      <w:rPr>
        <w:rFonts w:ascii="StarBats" w:hAnsi="StarBats"/>
        <w:sz w:val="18"/>
      </w:rPr>
    </w:lvl>
    <w:lvl w:ilvl="5">
      <w:start w:val="1"/>
      <w:numFmt w:val="bullet"/>
      <w:suff w:val="nothing"/>
      <w:lvlText w:val=""/>
      <w:lvlJc w:val="left"/>
      <w:pPr>
        <w:ind w:left="1698" w:hanging="283"/>
      </w:pPr>
      <w:rPr>
        <w:rFonts w:ascii="StarBats" w:hAnsi="StarBats"/>
        <w:sz w:val="18"/>
      </w:rPr>
    </w:lvl>
    <w:lvl w:ilvl="6">
      <w:start w:val="1"/>
      <w:numFmt w:val="bullet"/>
      <w:suff w:val="nothing"/>
      <w:lvlText w:val=""/>
      <w:lvlJc w:val="left"/>
      <w:pPr>
        <w:ind w:left="1981" w:hanging="283"/>
      </w:pPr>
      <w:rPr>
        <w:rFonts w:ascii="StarBats" w:hAnsi="StarBats"/>
        <w:sz w:val="18"/>
      </w:rPr>
    </w:lvl>
    <w:lvl w:ilvl="7">
      <w:start w:val="1"/>
      <w:numFmt w:val="bullet"/>
      <w:suff w:val="nothing"/>
      <w:lvlText w:val=""/>
      <w:lvlJc w:val="left"/>
      <w:pPr>
        <w:ind w:left="2264" w:hanging="283"/>
      </w:pPr>
      <w:rPr>
        <w:rFonts w:ascii="StarBats" w:hAnsi="StarBats"/>
        <w:sz w:val="18"/>
      </w:rPr>
    </w:lvl>
    <w:lvl w:ilvl="8">
      <w:start w:val="1"/>
      <w:numFmt w:val="bullet"/>
      <w:suff w:val="nothing"/>
      <w:lvlText w:val=""/>
      <w:lvlJc w:val="left"/>
      <w:pPr>
        <w:ind w:left="2547" w:hanging="283"/>
      </w:pPr>
      <w:rPr>
        <w:rFonts w:ascii="StarBats" w:hAnsi="StarBats"/>
        <w:sz w:val="18"/>
      </w:rPr>
    </w:lvl>
  </w:abstractNum>
  <w:abstractNum w:abstractNumId="20" w15:restartNumberingAfterBreak="0">
    <w:nsid w:val="00000015"/>
    <w:multiLevelType w:val="multilevel"/>
    <w:tmpl w:val="00000015"/>
    <w:name w:val="WW8Num21"/>
    <w:lvl w:ilvl="0">
      <w:start w:val="1"/>
      <w:numFmt w:val="bullet"/>
      <w:suff w:val="nothing"/>
      <w:lvlText w:val=""/>
      <w:lvlJc w:val="left"/>
      <w:pPr>
        <w:ind w:left="283" w:hanging="283"/>
      </w:pPr>
      <w:rPr>
        <w:rFonts w:ascii="StarBats" w:hAnsi="StarBats"/>
        <w:sz w:val="18"/>
      </w:rPr>
    </w:lvl>
    <w:lvl w:ilvl="1">
      <w:start w:val="1"/>
      <w:numFmt w:val="bullet"/>
      <w:suff w:val="nothing"/>
      <w:lvlText w:val=""/>
      <w:lvlJc w:val="left"/>
      <w:pPr>
        <w:ind w:left="566" w:hanging="283"/>
      </w:pPr>
      <w:rPr>
        <w:rFonts w:ascii="StarBats" w:hAnsi="StarBats"/>
        <w:sz w:val="18"/>
      </w:rPr>
    </w:lvl>
    <w:lvl w:ilvl="2">
      <w:start w:val="1"/>
      <w:numFmt w:val="bullet"/>
      <w:suff w:val="nothing"/>
      <w:lvlText w:val=""/>
      <w:lvlJc w:val="left"/>
      <w:pPr>
        <w:ind w:left="849" w:hanging="283"/>
      </w:pPr>
      <w:rPr>
        <w:rFonts w:ascii="StarBats" w:hAnsi="StarBats"/>
        <w:sz w:val="18"/>
      </w:rPr>
    </w:lvl>
    <w:lvl w:ilvl="3">
      <w:start w:val="1"/>
      <w:numFmt w:val="bullet"/>
      <w:suff w:val="nothing"/>
      <w:lvlText w:val=""/>
      <w:lvlJc w:val="left"/>
      <w:pPr>
        <w:ind w:left="1132" w:hanging="283"/>
      </w:pPr>
      <w:rPr>
        <w:rFonts w:ascii="StarBats" w:hAnsi="StarBats"/>
        <w:sz w:val="18"/>
      </w:rPr>
    </w:lvl>
    <w:lvl w:ilvl="4">
      <w:start w:val="1"/>
      <w:numFmt w:val="bullet"/>
      <w:suff w:val="nothing"/>
      <w:lvlText w:val=""/>
      <w:lvlJc w:val="left"/>
      <w:pPr>
        <w:ind w:left="1415" w:hanging="283"/>
      </w:pPr>
      <w:rPr>
        <w:rFonts w:ascii="StarBats" w:hAnsi="StarBats"/>
        <w:sz w:val="18"/>
      </w:rPr>
    </w:lvl>
    <w:lvl w:ilvl="5">
      <w:start w:val="1"/>
      <w:numFmt w:val="bullet"/>
      <w:suff w:val="nothing"/>
      <w:lvlText w:val=""/>
      <w:lvlJc w:val="left"/>
      <w:pPr>
        <w:ind w:left="1698" w:hanging="283"/>
      </w:pPr>
      <w:rPr>
        <w:rFonts w:ascii="StarBats" w:hAnsi="StarBats"/>
        <w:sz w:val="18"/>
      </w:rPr>
    </w:lvl>
    <w:lvl w:ilvl="6">
      <w:start w:val="1"/>
      <w:numFmt w:val="bullet"/>
      <w:suff w:val="nothing"/>
      <w:lvlText w:val=""/>
      <w:lvlJc w:val="left"/>
      <w:pPr>
        <w:ind w:left="1981" w:hanging="283"/>
      </w:pPr>
      <w:rPr>
        <w:rFonts w:ascii="StarBats" w:hAnsi="StarBats"/>
        <w:sz w:val="18"/>
      </w:rPr>
    </w:lvl>
    <w:lvl w:ilvl="7">
      <w:start w:val="1"/>
      <w:numFmt w:val="bullet"/>
      <w:suff w:val="nothing"/>
      <w:lvlText w:val=""/>
      <w:lvlJc w:val="left"/>
      <w:pPr>
        <w:ind w:left="2264" w:hanging="283"/>
      </w:pPr>
      <w:rPr>
        <w:rFonts w:ascii="StarBats" w:hAnsi="StarBats"/>
        <w:sz w:val="18"/>
      </w:rPr>
    </w:lvl>
    <w:lvl w:ilvl="8">
      <w:start w:val="1"/>
      <w:numFmt w:val="bullet"/>
      <w:suff w:val="nothing"/>
      <w:lvlText w:val=""/>
      <w:lvlJc w:val="left"/>
      <w:pPr>
        <w:ind w:left="2547" w:hanging="283"/>
      </w:pPr>
      <w:rPr>
        <w:rFonts w:ascii="StarBats" w:hAnsi="StarBats"/>
        <w:sz w:val="18"/>
      </w:rPr>
    </w:lvl>
  </w:abstractNum>
  <w:abstractNum w:abstractNumId="21" w15:restartNumberingAfterBreak="0">
    <w:nsid w:val="00000016"/>
    <w:multiLevelType w:val="multilevel"/>
    <w:tmpl w:val="00000016"/>
    <w:name w:val="WW8Num22"/>
    <w:lvl w:ilvl="0">
      <w:start w:val="1"/>
      <w:numFmt w:val="bullet"/>
      <w:suff w:val="nothing"/>
      <w:lvlText w:val=""/>
      <w:lvlJc w:val="left"/>
      <w:pPr>
        <w:ind w:left="283" w:hanging="283"/>
      </w:pPr>
      <w:rPr>
        <w:rFonts w:ascii="StarBats" w:hAnsi="StarBats"/>
        <w:sz w:val="18"/>
      </w:rPr>
    </w:lvl>
    <w:lvl w:ilvl="1">
      <w:start w:val="1"/>
      <w:numFmt w:val="bullet"/>
      <w:suff w:val="nothing"/>
      <w:lvlText w:val=""/>
      <w:lvlJc w:val="left"/>
      <w:pPr>
        <w:ind w:left="566" w:hanging="283"/>
      </w:pPr>
      <w:rPr>
        <w:rFonts w:ascii="StarBats" w:hAnsi="StarBats"/>
        <w:sz w:val="18"/>
      </w:rPr>
    </w:lvl>
    <w:lvl w:ilvl="2">
      <w:start w:val="1"/>
      <w:numFmt w:val="bullet"/>
      <w:suff w:val="nothing"/>
      <w:lvlText w:val=""/>
      <w:lvlJc w:val="left"/>
      <w:pPr>
        <w:ind w:left="849" w:hanging="283"/>
      </w:pPr>
      <w:rPr>
        <w:rFonts w:ascii="StarBats" w:hAnsi="StarBats"/>
        <w:sz w:val="18"/>
      </w:rPr>
    </w:lvl>
    <w:lvl w:ilvl="3">
      <w:start w:val="1"/>
      <w:numFmt w:val="bullet"/>
      <w:suff w:val="nothing"/>
      <w:lvlText w:val=""/>
      <w:lvlJc w:val="left"/>
      <w:pPr>
        <w:ind w:left="1132" w:hanging="283"/>
      </w:pPr>
      <w:rPr>
        <w:rFonts w:ascii="StarBats" w:hAnsi="StarBats"/>
        <w:sz w:val="18"/>
      </w:rPr>
    </w:lvl>
    <w:lvl w:ilvl="4">
      <w:start w:val="1"/>
      <w:numFmt w:val="bullet"/>
      <w:suff w:val="nothing"/>
      <w:lvlText w:val=""/>
      <w:lvlJc w:val="left"/>
      <w:pPr>
        <w:ind w:left="1415" w:hanging="283"/>
      </w:pPr>
      <w:rPr>
        <w:rFonts w:ascii="StarBats" w:hAnsi="StarBats"/>
        <w:sz w:val="18"/>
      </w:rPr>
    </w:lvl>
    <w:lvl w:ilvl="5">
      <w:start w:val="1"/>
      <w:numFmt w:val="bullet"/>
      <w:suff w:val="nothing"/>
      <w:lvlText w:val=""/>
      <w:lvlJc w:val="left"/>
      <w:pPr>
        <w:ind w:left="1698" w:hanging="283"/>
      </w:pPr>
      <w:rPr>
        <w:rFonts w:ascii="StarBats" w:hAnsi="StarBats"/>
        <w:sz w:val="18"/>
      </w:rPr>
    </w:lvl>
    <w:lvl w:ilvl="6">
      <w:start w:val="1"/>
      <w:numFmt w:val="bullet"/>
      <w:suff w:val="nothing"/>
      <w:lvlText w:val=""/>
      <w:lvlJc w:val="left"/>
      <w:pPr>
        <w:ind w:left="1981" w:hanging="283"/>
      </w:pPr>
      <w:rPr>
        <w:rFonts w:ascii="StarBats" w:hAnsi="StarBats"/>
        <w:sz w:val="18"/>
      </w:rPr>
    </w:lvl>
    <w:lvl w:ilvl="7">
      <w:start w:val="1"/>
      <w:numFmt w:val="bullet"/>
      <w:suff w:val="nothing"/>
      <w:lvlText w:val=""/>
      <w:lvlJc w:val="left"/>
      <w:pPr>
        <w:ind w:left="2264" w:hanging="283"/>
      </w:pPr>
      <w:rPr>
        <w:rFonts w:ascii="StarBats" w:hAnsi="StarBats"/>
        <w:sz w:val="18"/>
      </w:rPr>
    </w:lvl>
    <w:lvl w:ilvl="8">
      <w:start w:val="1"/>
      <w:numFmt w:val="bullet"/>
      <w:suff w:val="nothing"/>
      <w:lvlText w:val=""/>
      <w:lvlJc w:val="left"/>
      <w:pPr>
        <w:ind w:left="2547" w:hanging="283"/>
      </w:pPr>
      <w:rPr>
        <w:rFonts w:ascii="StarBats" w:hAnsi="StarBats"/>
        <w:sz w:val="18"/>
      </w:rPr>
    </w:lvl>
  </w:abstractNum>
  <w:abstractNum w:abstractNumId="22" w15:restartNumberingAfterBreak="0">
    <w:nsid w:val="00000017"/>
    <w:multiLevelType w:val="multilevel"/>
    <w:tmpl w:val="00000017"/>
    <w:name w:val="WW8Num23"/>
    <w:lvl w:ilvl="0">
      <w:start w:val="1"/>
      <w:numFmt w:val="bullet"/>
      <w:suff w:val="nothing"/>
      <w:lvlText w:val=""/>
      <w:lvlJc w:val="left"/>
      <w:pPr>
        <w:ind w:left="283" w:hanging="283"/>
      </w:pPr>
      <w:rPr>
        <w:rFonts w:ascii="StarBats" w:hAnsi="StarBats"/>
        <w:sz w:val="18"/>
      </w:rPr>
    </w:lvl>
    <w:lvl w:ilvl="1">
      <w:start w:val="1"/>
      <w:numFmt w:val="bullet"/>
      <w:suff w:val="nothing"/>
      <w:lvlText w:val=""/>
      <w:lvlJc w:val="left"/>
      <w:pPr>
        <w:ind w:left="566" w:hanging="283"/>
      </w:pPr>
      <w:rPr>
        <w:rFonts w:ascii="StarBats" w:hAnsi="StarBats"/>
        <w:sz w:val="18"/>
      </w:rPr>
    </w:lvl>
    <w:lvl w:ilvl="2">
      <w:start w:val="1"/>
      <w:numFmt w:val="bullet"/>
      <w:suff w:val="nothing"/>
      <w:lvlText w:val=""/>
      <w:lvlJc w:val="left"/>
      <w:pPr>
        <w:ind w:left="849" w:hanging="283"/>
      </w:pPr>
      <w:rPr>
        <w:rFonts w:ascii="StarBats" w:hAnsi="StarBats"/>
        <w:sz w:val="18"/>
      </w:rPr>
    </w:lvl>
    <w:lvl w:ilvl="3">
      <w:start w:val="1"/>
      <w:numFmt w:val="bullet"/>
      <w:suff w:val="nothing"/>
      <w:lvlText w:val=""/>
      <w:lvlJc w:val="left"/>
      <w:pPr>
        <w:ind w:left="1132" w:hanging="283"/>
      </w:pPr>
      <w:rPr>
        <w:rFonts w:ascii="StarBats" w:hAnsi="StarBats"/>
        <w:sz w:val="18"/>
      </w:rPr>
    </w:lvl>
    <w:lvl w:ilvl="4">
      <w:start w:val="1"/>
      <w:numFmt w:val="bullet"/>
      <w:suff w:val="nothing"/>
      <w:lvlText w:val=""/>
      <w:lvlJc w:val="left"/>
      <w:pPr>
        <w:ind w:left="1415" w:hanging="283"/>
      </w:pPr>
      <w:rPr>
        <w:rFonts w:ascii="StarBats" w:hAnsi="StarBats"/>
        <w:sz w:val="18"/>
      </w:rPr>
    </w:lvl>
    <w:lvl w:ilvl="5">
      <w:start w:val="1"/>
      <w:numFmt w:val="bullet"/>
      <w:suff w:val="nothing"/>
      <w:lvlText w:val=""/>
      <w:lvlJc w:val="left"/>
      <w:pPr>
        <w:ind w:left="1698" w:hanging="283"/>
      </w:pPr>
      <w:rPr>
        <w:rFonts w:ascii="StarBats" w:hAnsi="StarBats"/>
        <w:sz w:val="18"/>
      </w:rPr>
    </w:lvl>
    <w:lvl w:ilvl="6">
      <w:start w:val="1"/>
      <w:numFmt w:val="bullet"/>
      <w:suff w:val="nothing"/>
      <w:lvlText w:val=""/>
      <w:lvlJc w:val="left"/>
      <w:pPr>
        <w:ind w:left="1981" w:hanging="283"/>
      </w:pPr>
      <w:rPr>
        <w:rFonts w:ascii="StarBats" w:hAnsi="StarBats"/>
        <w:sz w:val="18"/>
      </w:rPr>
    </w:lvl>
    <w:lvl w:ilvl="7">
      <w:start w:val="1"/>
      <w:numFmt w:val="bullet"/>
      <w:suff w:val="nothing"/>
      <w:lvlText w:val=""/>
      <w:lvlJc w:val="left"/>
      <w:pPr>
        <w:ind w:left="2264" w:hanging="283"/>
      </w:pPr>
      <w:rPr>
        <w:rFonts w:ascii="StarBats" w:hAnsi="StarBats"/>
        <w:sz w:val="18"/>
      </w:rPr>
    </w:lvl>
    <w:lvl w:ilvl="8">
      <w:start w:val="1"/>
      <w:numFmt w:val="bullet"/>
      <w:suff w:val="nothing"/>
      <w:lvlText w:val=""/>
      <w:lvlJc w:val="left"/>
      <w:pPr>
        <w:ind w:left="2547" w:hanging="283"/>
      </w:pPr>
      <w:rPr>
        <w:rFonts w:ascii="StarBats" w:hAnsi="StarBats"/>
        <w:sz w:val="18"/>
      </w:rPr>
    </w:lvl>
  </w:abstractNum>
  <w:abstractNum w:abstractNumId="23" w15:restartNumberingAfterBreak="0">
    <w:nsid w:val="00000018"/>
    <w:multiLevelType w:val="multilevel"/>
    <w:tmpl w:val="00000018"/>
    <w:name w:val="WW8Num24"/>
    <w:lvl w:ilvl="0">
      <w:start w:val="1"/>
      <w:numFmt w:val="bullet"/>
      <w:suff w:val="nothing"/>
      <w:lvlText w:val=""/>
      <w:lvlJc w:val="left"/>
      <w:pPr>
        <w:ind w:left="283" w:hanging="283"/>
      </w:pPr>
      <w:rPr>
        <w:rFonts w:ascii="StarBats" w:hAnsi="StarBats"/>
        <w:sz w:val="18"/>
      </w:rPr>
    </w:lvl>
    <w:lvl w:ilvl="1">
      <w:start w:val="1"/>
      <w:numFmt w:val="bullet"/>
      <w:suff w:val="nothing"/>
      <w:lvlText w:val=""/>
      <w:lvlJc w:val="left"/>
      <w:pPr>
        <w:ind w:left="566" w:hanging="283"/>
      </w:pPr>
      <w:rPr>
        <w:rFonts w:ascii="StarBats" w:hAnsi="StarBats"/>
        <w:sz w:val="18"/>
      </w:rPr>
    </w:lvl>
    <w:lvl w:ilvl="2">
      <w:start w:val="1"/>
      <w:numFmt w:val="bullet"/>
      <w:suff w:val="nothing"/>
      <w:lvlText w:val=""/>
      <w:lvlJc w:val="left"/>
      <w:pPr>
        <w:ind w:left="849" w:hanging="283"/>
      </w:pPr>
      <w:rPr>
        <w:rFonts w:ascii="StarBats" w:hAnsi="StarBats"/>
        <w:sz w:val="18"/>
      </w:rPr>
    </w:lvl>
    <w:lvl w:ilvl="3">
      <w:start w:val="1"/>
      <w:numFmt w:val="bullet"/>
      <w:suff w:val="nothing"/>
      <w:lvlText w:val=""/>
      <w:lvlJc w:val="left"/>
      <w:pPr>
        <w:ind w:left="1132" w:hanging="283"/>
      </w:pPr>
      <w:rPr>
        <w:rFonts w:ascii="StarBats" w:hAnsi="StarBats"/>
        <w:sz w:val="18"/>
      </w:rPr>
    </w:lvl>
    <w:lvl w:ilvl="4">
      <w:start w:val="1"/>
      <w:numFmt w:val="bullet"/>
      <w:suff w:val="nothing"/>
      <w:lvlText w:val=""/>
      <w:lvlJc w:val="left"/>
      <w:pPr>
        <w:ind w:left="1415" w:hanging="283"/>
      </w:pPr>
      <w:rPr>
        <w:rFonts w:ascii="StarBats" w:hAnsi="StarBats"/>
        <w:sz w:val="18"/>
      </w:rPr>
    </w:lvl>
    <w:lvl w:ilvl="5">
      <w:start w:val="1"/>
      <w:numFmt w:val="bullet"/>
      <w:suff w:val="nothing"/>
      <w:lvlText w:val=""/>
      <w:lvlJc w:val="left"/>
      <w:pPr>
        <w:ind w:left="1698" w:hanging="283"/>
      </w:pPr>
      <w:rPr>
        <w:rFonts w:ascii="StarBats" w:hAnsi="StarBats"/>
        <w:sz w:val="18"/>
      </w:rPr>
    </w:lvl>
    <w:lvl w:ilvl="6">
      <w:start w:val="1"/>
      <w:numFmt w:val="bullet"/>
      <w:suff w:val="nothing"/>
      <w:lvlText w:val=""/>
      <w:lvlJc w:val="left"/>
      <w:pPr>
        <w:ind w:left="1981" w:hanging="283"/>
      </w:pPr>
      <w:rPr>
        <w:rFonts w:ascii="StarBats" w:hAnsi="StarBats"/>
        <w:sz w:val="18"/>
      </w:rPr>
    </w:lvl>
    <w:lvl w:ilvl="7">
      <w:start w:val="1"/>
      <w:numFmt w:val="bullet"/>
      <w:suff w:val="nothing"/>
      <w:lvlText w:val=""/>
      <w:lvlJc w:val="left"/>
      <w:pPr>
        <w:ind w:left="2264" w:hanging="283"/>
      </w:pPr>
      <w:rPr>
        <w:rFonts w:ascii="StarBats" w:hAnsi="StarBats"/>
        <w:sz w:val="18"/>
      </w:rPr>
    </w:lvl>
    <w:lvl w:ilvl="8">
      <w:start w:val="1"/>
      <w:numFmt w:val="bullet"/>
      <w:suff w:val="nothing"/>
      <w:lvlText w:val=""/>
      <w:lvlJc w:val="left"/>
      <w:pPr>
        <w:ind w:left="2547" w:hanging="283"/>
      </w:pPr>
      <w:rPr>
        <w:rFonts w:ascii="StarBats" w:hAnsi="StarBats"/>
        <w:sz w:val="18"/>
      </w:rPr>
    </w:lvl>
  </w:abstractNum>
  <w:abstractNum w:abstractNumId="24" w15:restartNumberingAfterBreak="0">
    <w:nsid w:val="00000019"/>
    <w:multiLevelType w:val="multilevel"/>
    <w:tmpl w:val="00000019"/>
    <w:name w:val="WW8Num25"/>
    <w:lvl w:ilvl="0">
      <w:start w:val="1"/>
      <w:numFmt w:val="bullet"/>
      <w:suff w:val="nothing"/>
      <w:lvlText w:val=""/>
      <w:lvlJc w:val="left"/>
      <w:pPr>
        <w:ind w:left="283" w:hanging="283"/>
      </w:pPr>
      <w:rPr>
        <w:rFonts w:ascii="StarBats" w:hAnsi="StarBats"/>
        <w:sz w:val="18"/>
      </w:rPr>
    </w:lvl>
    <w:lvl w:ilvl="1">
      <w:start w:val="1"/>
      <w:numFmt w:val="bullet"/>
      <w:suff w:val="nothing"/>
      <w:lvlText w:val=""/>
      <w:lvlJc w:val="left"/>
      <w:pPr>
        <w:ind w:left="566" w:hanging="283"/>
      </w:pPr>
      <w:rPr>
        <w:rFonts w:ascii="StarBats" w:hAnsi="StarBats"/>
        <w:sz w:val="18"/>
      </w:rPr>
    </w:lvl>
    <w:lvl w:ilvl="2">
      <w:start w:val="1"/>
      <w:numFmt w:val="bullet"/>
      <w:suff w:val="nothing"/>
      <w:lvlText w:val=""/>
      <w:lvlJc w:val="left"/>
      <w:pPr>
        <w:ind w:left="849" w:hanging="283"/>
      </w:pPr>
      <w:rPr>
        <w:rFonts w:ascii="StarBats" w:hAnsi="StarBats"/>
        <w:sz w:val="18"/>
      </w:rPr>
    </w:lvl>
    <w:lvl w:ilvl="3">
      <w:start w:val="1"/>
      <w:numFmt w:val="bullet"/>
      <w:suff w:val="nothing"/>
      <w:lvlText w:val=""/>
      <w:lvlJc w:val="left"/>
      <w:pPr>
        <w:ind w:left="1132" w:hanging="283"/>
      </w:pPr>
      <w:rPr>
        <w:rFonts w:ascii="StarBats" w:hAnsi="StarBats"/>
        <w:sz w:val="18"/>
      </w:rPr>
    </w:lvl>
    <w:lvl w:ilvl="4">
      <w:start w:val="1"/>
      <w:numFmt w:val="bullet"/>
      <w:suff w:val="nothing"/>
      <w:lvlText w:val=""/>
      <w:lvlJc w:val="left"/>
      <w:pPr>
        <w:ind w:left="1415" w:hanging="283"/>
      </w:pPr>
      <w:rPr>
        <w:rFonts w:ascii="StarBats" w:hAnsi="StarBats"/>
        <w:sz w:val="18"/>
      </w:rPr>
    </w:lvl>
    <w:lvl w:ilvl="5">
      <w:start w:val="1"/>
      <w:numFmt w:val="bullet"/>
      <w:suff w:val="nothing"/>
      <w:lvlText w:val=""/>
      <w:lvlJc w:val="left"/>
      <w:pPr>
        <w:ind w:left="1698" w:hanging="283"/>
      </w:pPr>
      <w:rPr>
        <w:rFonts w:ascii="StarBats" w:hAnsi="StarBats"/>
        <w:sz w:val="18"/>
      </w:rPr>
    </w:lvl>
    <w:lvl w:ilvl="6">
      <w:start w:val="1"/>
      <w:numFmt w:val="bullet"/>
      <w:suff w:val="nothing"/>
      <w:lvlText w:val=""/>
      <w:lvlJc w:val="left"/>
      <w:pPr>
        <w:ind w:left="1981" w:hanging="283"/>
      </w:pPr>
      <w:rPr>
        <w:rFonts w:ascii="StarBats" w:hAnsi="StarBats"/>
        <w:sz w:val="18"/>
      </w:rPr>
    </w:lvl>
    <w:lvl w:ilvl="7">
      <w:start w:val="1"/>
      <w:numFmt w:val="bullet"/>
      <w:suff w:val="nothing"/>
      <w:lvlText w:val=""/>
      <w:lvlJc w:val="left"/>
      <w:pPr>
        <w:ind w:left="2264" w:hanging="283"/>
      </w:pPr>
      <w:rPr>
        <w:rFonts w:ascii="StarBats" w:hAnsi="StarBats"/>
        <w:sz w:val="18"/>
      </w:rPr>
    </w:lvl>
    <w:lvl w:ilvl="8">
      <w:start w:val="1"/>
      <w:numFmt w:val="bullet"/>
      <w:suff w:val="nothing"/>
      <w:lvlText w:val=""/>
      <w:lvlJc w:val="left"/>
      <w:pPr>
        <w:ind w:left="2547" w:hanging="283"/>
      </w:pPr>
      <w:rPr>
        <w:rFonts w:ascii="StarBats" w:hAnsi="StarBats"/>
        <w:sz w:val="18"/>
      </w:rPr>
    </w:lvl>
  </w:abstractNum>
  <w:abstractNum w:abstractNumId="25" w15:restartNumberingAfterBreak="0">
    <w:nsid w:val="0000001A"/>
    <w:multiLevelType w:val="multilevel"/>
    <w:tmpl w:val="0000001A"/>
    <w:name w:val="WW8Num26"/>
    <w:lvl w:ilvl="0">
      <w:start w:val="1"/>
      <w:numFmt w:val="bullet"/>
      <w:suff w:val="nothing"/>
      <w:lvlText w:val=""/>
      <w:lvlJc w:val="left"/>
      <w:pPr>
        <w:ind w:left="283" w:hanging="283"/>
      </w:pPr>
      <w:rPr>
        <w:rFonts w:ascii="StarBats" w:hAnsi="StarBats"/>
        <w:sz w:val="18"/>
      </w:rPr>
    </w:lvl>
    <w:lvl w:ilvl="1">
      <w:start w:val="1"/>
      <w:numFmt w:val="bullet"/>
      <w:suff w:val="nothing"/>
      <w:lvlText w:val=""/>
      <w:lvlJc w:val="left"/>
      <w:pPr>
        <w:ind w:left="566" w:hanging="283"/>
      </w:pPr>
      <w:rPr>
        <w:rFonts w:ascii="StarBats" w:hAnsi="StarBats"/>
        <w:sz w:val="18"/>
      </w:rPr>
    </w:lvl>
    <w:lvl w:ilvl="2">
      <w:start w:val="1"/>
      <w:numFmt w:val="bullet"/>
      <w:suff w:val="nothing"/>
      <w:lvlText w:val=""/>
      <w:lvlJc w:val="left"/>
      <w:pPr>
        <w:ind w:left="849" w:hanging="283"/>
      </w:pPr>
      <w:rPr>
        <w:rFonts w:ascii="StarBats" w:hAnsi="StarBats"/>
        <w:sz w:val="18"/>
      </w:rPr>
    </w:lvl>
    <w:lvl w:ilvl="3">
      <w:start w:val="1"/>
      <w:numFmt w:val="bullet"/>
      <w:suff w:val="nothing"/>
      <w:lvlText w:val=""/>
      <w:lvlJc w:val="left"/>
      <w:pPr>
        <w:ind w:left="1132" w:hanging="283"/>
      </w:pPr>
      <w:rPr>
        <w:rFonts w:ascii="StarBats" w:hAnsi="StarBats"/>
        <w:sz w:val="18"/>
      </w:rPr>
    </w:lvl>
    <w:lvl w:ilvl="4">
      <w:start w:val="1"/>
      <w:numFmt w:val="bullet"/>
      <w:suff w:val="nothing"/>
      <w:lvlText w:val=""/>
      <w:lvlJc w:val="left"/>
      <w:pPr>
        <w:ind w:left="1415" w:hanging="283"/>
      </w:pPr>
      <w:rPr>
        <w:rFonts w:ascii="StarBats" w:hAnsi="StarBats"/>
        <w:sz w:val="18"/>
      </w:rPr>
    </w:lvl>
    <w:lvl w:ilvl="5">
      <w:start w:val="1"/>
      <w:numFmt w:val="bullet"/>
      <w:suff w:val="nothing"/>
      <w:lvlText w:val=""/>
      <w:lvlJc w:val="left"/>
      <w:pPr>
        <w:ind w:left="1698" w:hanging="283"/>
      </w:pPr>
      <w:rPr>
        <w:rFonts w:ascii="StarBats" w:hAnsi="StarBats"/>
        <w:sz w:val="18"/>
      </w:rPr>
    </w:lvl>
    <w:lvl w:ilvl="6">
      <w:start w:val="1"/>
      <w:numFmt w:val="bullet"/>
      <w:suff w:val="nothing"/>
      <w:lvlText w:val=""/>
      <w:lvlJc w:val="left"/>
      <w:pPr>
        <w:ind w:left="1981" w:hanging="283"/>
      </w:pPr>
      <w:rPr>
        <w:rFonts w:ascii="StarBats" w:hAnsi="StarBats"/>
        <w:sz w:val="18"/>
      </w:rPr>
    </w:lvl>
    <w:lvl w:ilvl="7">
      <w:start w:val="1"/>
      <w:numFmt w:val="bullet"/>
      <w:suff w:val="nothing"/>
      <w:lvlText w:val=""/>
      <w:lvlJc w:val="left"/>
      <w:pPr>
        <w:ind w:left="2264" w:hanging="283"/>
      </w:pPr>
      <w:rPr>
        <w:rFonts w:ascii="StarBats" w:hAnsi="StarBats"/>
        <w:sz w:val="18"/>
      </w:rPr>
    </w:lvl>
    <w:lvl w:ilvl="8">
      <w:start w:val="1"/>
      <w:numFmt w:val="bullet"/>
      <w:suff w:val="nothing"/>
      <w:lvlText w:val=""/>
      <w:lvlJc w:val="left"/>
      <w:pPr>
        <w:ind w:left="2547" w:hanging="283"/>
      </w:pPr>
      <w:rPr>
        <w:rFonts w:ascii="StarBats" w:hAnsi="StarBats"/>
        <w:sz w:val="18"/>
      </w:rPr>
    </w:lvl>
  </w:abstractNum>
  <w:abstractNum w:abstractNumId="26" w15:restartNumberingAfterBreak="0">
    <w:nsid w:val="0000001B"/>
    <w:multiLevelType w:val="multilevel"/>
    <w:tmpl w:val="0000001B"/>
    <w:name w:val="WW8Num27"/>
    <w:lvl w:ilvl="0">
      <w:start w:val="1"/>
      <w:numFmt w:val="bullet"/>
      <w:suff w:val="nothing"/>
      <w:lvlText w:val=""/>
      <w:lvlJc w:val="left"/>
      <w:pPr>
        <w:ind w:left="283" w:hanging="283"/>
      </w:pPr>
      <w:rPr>
        <w:rFonts w:ascii="StarBats" w:hAnsi="StarBats"/>
        <w:sz w:val="18"/>
      </w:rPr>
    </w:lvl>
    <w:lvl w:ilvl="1">
      <w:start w:val="1"/>
      <w:numFmt w:val="bullet"/>
      <w:suff w:val="nothing"/>
      <w:lvlText w:val=""/>
      <w:lvlJc w:val="left"/>
      <w:pPr>
        <w:ind w:left="566" w:hanging="283"/>
      </w:pPr>
      <w:rPr>
        <w:rFonts w:ascii="StarBats" w:hAnsi="StarBats"/>
        <w:sz w:val="18"/>
      </w:rPr>
    </w:lvl>
    <w:lvl w:ilvl="2">
      <w:start w:val="1"/>
      <w:numFmt w:val="bullet"/>
      <w:suff w:val="nothing"/>
      <w:lvlText w:val=""/>
      <w:lvlJc w:val="left"/>
      <w:pPr>
        <w:ind w:left="849" w:hanging="283"/>
      </w:pPr>
      <w:rPr>
        <w:rFonts w:ascii="StarBats" w:hAnsi="StarBats"/>
        <w:sz w:val="18"/>
      </w:rPr>
    </w:lvl>
    <w:lvl w:ilvl="3">
      <w:start w:val="1"/>
      <w:numFmt w:val="bullet"/>
      <w:suff w:val="nothing"/>
      <w:lvlText w:val=""/>
      <w:lvlJc w:val="left"/>
      <w:pPr>
        <w:ind w:left="1132" w:hanging="283"/>
      </w:pPr>
      <w:rPr>
        <w:rFonts w:ascii="StarBats" w:hAnsi="StarBats"/>
        <w:sz w:val="18"/>
      </w:rPr>
    </w:lvl>
    <w:lvl w:ilvl="4">
      <w:start w:val="1"/>
      <w:numFmt w:val="bullet"/>
      <w:suff w:val="nothing"/>
      <w:lvlText w:val=""/>
      <w:lvlJc w:val="left"/>
      <w:pPr>
        <w:ind w:left="1415" w:hanging="283"/>
      </w:pPr>
      <w:rPr>
        <w:rFonts w:ascii="StarBats" w:hAnsi="StarBats"/>
        <w:sz w:val="18"/>
      </w:rPr>
    </w:lvl>
    <w:lvl w:ilvl="5">
      <w:start w:val="1"/>
      <w:numFmt w:val="bullet"/>
      <w:suff w:val="nothing"/>
      <w:lvlText w:val=""/>
      <w:lvlJc w:val="left"/>
      <w:pPr>
        <w:ind w:left="1698" w:hanging="283"/>
      </w:pPr>
      <w:rPr>
        <w:rFonts w:ascii="StarBats" w:hAnsi="StarBats"/>
        <w:sz w:val="18"/>
      </w:rPr>
    </w:lvl>
    <w:lvl w:ilvl="6">
      <w:start w:val="1"/>
      <w:numFmt w:val="bullet"/>
      <w:suff w:val="nothing"/>
      <w:lvlText w:val=""/>
      <w:lvlJc w:val="left"/>
      <w:pPr>
        <w:ind w:left="1981" w:hanging="283"/>
      </w:pPr>
      <w:rPr>
        <w:rFonts w:ascii="StarBats" w:hAnsi="StarBats"/>
        <w:sz w:val="18"/>
      </w:rPr>
    </w:lvl>
    <w:lvl w:ilvl="7">
      <w:start w:val="1"/>
      <w:numFmt w:val="bullet"/>
      <w:suff w:val="nothing"/>
      <w:lvlText w:val=""/>
      <w:lvlJc w:val="left"/>
      <w:pPr>
        <w:ind w:left="2264" w:hanging="283"/>
      </w:pPr>
      <w:rPr>
        <w:rFonts w:ascii="StarBats" w:hAnsi="StarBats"/>
        <w:sz w:val="18"/>
      </w:rPr>
    </w:lvl>
    <w:lvl w:ilvl="8">
      <w:start w:val="1"/>
      <w:numFmt w:val="bullet"/>
      <w:suff w:val="nothing"/>
      <w:lvlText w:val=""/>
      <w:lvlJc w:val="left"/>
      <w:pPr>
        <w:ind w:left="2547" w:hanging="283"/>
      </w:pPr>
      <w:rPr>
        <w:rFonts w:ascii="StarBats" w:hAnsi="StarBats"/>
        <w:sz w:val="18"/>
      </w:rPr>
    </w:lvl>
  </w:abstractNum>
  <w:abstractNum w:abstractNumId="27" w15:restartNumberingAfterBreak="0">
    <w:nsid w:val="0000001C"/>
    <w:multiLevelType w:val="multilevel"/>
    <w:tmpl w:val="0000001C"/>
    <w:name w:val="WW8Num28"/>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8" w15:restartNumberingAfterBreak="0">
    <w:nsid w:val="035E4D05"/>
    <w:multiLevelType w:val="hybridMultilevel"/>
    <w:tmpl w:val="119A8D5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1C6C0B4E"/>
    <w:multiLevelType w:val="hybridMultilevel"/>
    <w:tmpl w:val="40A68904"/>
    <w:lvl w:ilvl="0" w:tplc="0C090001">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AC110D8"/>
    <w:multiLevelType w:val="hybridMultilevel"/>
    <w:tmpl w:val="211A48F4"/>
    <w:lvl w:ilvl="0" w:tplc="0C09000F">
      <w:start w:val="1"/>
      <w:numFmt w:val="decimal"/>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1" w15:restartNumberingAfterBreak="0">
    <w:nsid w:val="642E0483"/>
    <w:multiLevelType w:val="hybridMultilevel"/>
    <w:tmpl w:val="7550002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01512F0"/>
    <w:multiLevelType w:val="hybridMultilevel"/>
    <w:tmpl w:val="8C564B7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6A85ECC"/>
    <w:multiLevelType w:val="multilevel"/>
    <w:tmpl w:val="DFD6C80A"/>
    <w:lvl w:ilvl="0">
      <w:start w:val="1"/>
      <w:numFmt w:val="decimal"/>
      <w:pStyle w:val="Heading1"/>
      <w:lvlText w:val="%1"/>
      <w:lvlJc w:val="left"/>
      <w:pPr>
        <w:tabs>
          <w:tab w:val="num" w:pos="1008"/>
        </w:tabs>
        <w:ind w:left="1008" w:hanging="1008"/>
      </w:pPr>
      <w:rPr>
        <w:rFonts w:hint="default"/>
      </w:rPr>
    </w:lvl>
    <w:lvl w:ilvl="1">
      <w:start w:val="1"/>
      <w:numFmt w:val="decimal"/>
      <w:pStyle w:val="Heading2"/>
      <w:lvlText w:val="%1.%2"/>
      <w:lvlJc w:val="left"/>
      <w:pPr>
        <w:tabs>
          <w:tab w:val="num" w:pos="5796"/>
        </w:tabs>
        <w:ind w:left="5796" w:hanging="1008"/>
      </w:pPr>
      <w:rPr>
        <w:rFonts w:hint="default"/>
        <w:b/>
        <w:i w:val="0"/>
      </w:rPr>
    </w:lvl>
    <w:lvl w:ilvl="2">
      <w:start w:val="1"/>
      <w:numFmt w:val="decimal"/>
      <w:pStyle w:val="Heading3"/>
      <w:lvlText w:val="%1.%2.%3"/>
      <w:lvlJc w:val="left"/>
      <w:pPr>
        <w:tabs>
          <w:tab w:val="num" w:pos="1008"/>
        </w:tabs>
        <w:ind w:left="1008" w:hanging="1008"/>
      </w:pPr>
      <w:rPr>
        <w:rFonts w:hint="default"/>
      </w:rPr>
    </w:lvl>
    <w:lvl w:ilvl="3">
      <w:start w:val="1"/>
      <w:numFmt w:val="decimal"/>
      <w:pStyle w:val="Heading4"/>
      <w:lvlText w:val="%1.%2.%3.%4"/>
      <w:lvlJc w:val="left"/>
      <w:pPr>
        <w:tabs>
          <w:tab w:val="num" w:pos="576"/>
        </w:tabs>
        <w:ind w:left="504" w:hanging="648"/>
      </w:pPr>
      <w:rPr>
        <w:rFonts w:hint="default"/>
      </w:rPr>
    </w:lvl>
    <w:lvl w:ilvl="4">
      <w:start w:val="1"/>
      <w:numFmt w:val="decimal"/>
      <w:lvlText w:val="%1.%2.%3.%4.%5."/>
      <w:lvlJc w:val="left"/>
      <w:pPr>
        <w:tabs>
          <w:tab w:val="num" w:pos="1296"/>
        </w:tabs>
        <w:ind w:left="1008" w:hanging="792"/>
      </w:pPr>
      <w:rPr>
        <w:rFonts w:hint="default"/>
      </w:rPr>
    </w:lvl>
    <w:lvl w:ilvl="5">
      <w:start w:val="1"/>
      <w:numFmt w:val="decimal"/>
      <w:lvlText w:val="%1.%2.%3.%4.%5.%6."/>
      <w:lvlJc w:val="left"/>
      <w:pPr>
        <w:tabs>
          <w:tab w:val="num" w:pos="2016"/>
        </w:tabs>
        <w:ind w:left="1512" w:hanging="936"/>
      </w:pPr>
      <w:rPr>
        <w:rFonts w:hint="default"/>
      </w:rPr>
    </w:lvl>
    <w:lvl w:ilvl="6">
      <w:start w:val="1"/>
      <w:numFmt w:val="decimal"/>
      <w:lvlText w:val="%1.%2.%3.%4.%5.%6.%7."/>
      <w:lvlJc w:val="left"/>
      <w:pPr>
        <w:tabs>
          <w:tab w:val="num" w:pos="2376"/>
        </w:tabs>
        <w:ind w:left="2016" w:hanging="1080"/>
      </w:pPr>
      <w:rPr>
        <w:rFonts w:hint="default"/>
      </w:rPr>
    </w:lvl>
    <w:lvl w:ilvl="7">
      <w:start w:val="1"/>
      <w:numFmt w:val="decimal"/>
      <w:lvlText w:val="%1.%2.%3.%4.%5.%6.%7.%8."/>
      <w:lvlJc w:val="left"/>
      <w:pPr>
        <w:tabs>
          <w:tab w:val="num" w:pos="3096"/>
        </w:tabs>
        <w:ind w:left="2520" w:hanging="1224"/>
      </w:pPr>
      <w:rPr>
        <w:rFonts w:hint="default"/>
      </w:rPr>
    </w:lvl>
    <w:lvl w:ilvl="8">
      <w:start w:val="1"/>
      <w:numFmt w:val="decimal"/>
      <w:lvlText w:val="%1.%2.%3.%4.%5.%6.%7.%8.%9."/>
      <w:lvlJc w:val="left"/>
      <w:pPr>
        <w:tabs>
          <w:tab w:val="num" w:pos="3816"/>
        </w:tabs>
        <w:ind w:left="3096" w:hanging="1440"/>
      </w:pPr>
      <w:rPr>
        <w:rFonts w:hint="default"/>
      </w:rPr>
    </w:lvl>
  </w:abstractNum>
  <w:num w:numId="1" w16cid:durableId="1757822775">
    <w:abstractNumId w:val="33"/>
  </w:num>
  <w:num w:numId="2" w16cid:durableId="1374382114">
    <w:abstractNumId w:val="31"/>
  </w:num>
  <w:num w:numId="3" w16cid:durableId="808089446">
    <w:abstractNumId w:val="30"/>
  </w:num>
  <w:num w:numId="4" w16cid:durableId="761877593">
    <w:abstractNumId w:val="29"/>
  </w:num>
  <w:num w:numId="5" w16cid:durableId="817843293">
    <w:abstractNumId w:val="32"/>
  </w:num>
  <w:num w:numId="6" w16cid:durableId="11182577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US" w:vendorID="64" w:dllVersion="6" w:nlCheck="1" w:checkStyle="1"/>
  <w:activeWritingStyle w:appName="MSWord" w:lang="en-AU" w:vendorID="64" w:dllVersion="6" w:nlCheck="1" w:checkStyle="1"/>
  <w:activeWritingStyle w:appName="MSWord" w:lang="en-AU" w:vendorID="64" w:dllVersion="5" w:nlCheck="1" w:checkStyle="1"/>
  <w:activeWritingStyle w:appName="MSWord" w:lang="en-AU"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57"/>
  <w:drawingGridVerticalSpacing w:val="57"/>
  <w:noPunctuationKerning/>
  <w:characterSpacingControl w:val="doNotCompress"/>
  <w:hdrShapeDefaults>
    <o:shapedefaults v:ext="edit" spidmax="4097"/>
  </w:hdrShapeDefaults>
  <w:footnotePr>
    <w:pos w:val="beneathText"/>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jY0tTC3NLM0MDWyNLRU0lEKTi0uzszPAykwrwUAnlGWyCwAAAA="/>
  </w:docVars>
  <w:rsids>
    <w:rsidRoot w:val="006038A2"/>
    <w:rsid w:val="00004978"/>
    <w:rsid w:val="00004C9E"/>
    <w:rsid w:val="00006161"/>
    <w:rsid w:val="0000628C"/>
    <w:rsid w:val="00010994"/>
    <w:rsid w:val="00012FE1"/>
    <w:rsid w:val="00013F1C"/>
    <w:rsid w:val="00014638"/>
    <w:rsid w:val="00021988"/>
    <w:rsid w:val="00023EF8"/>
    <w:rsid w:val="0003372F"/>
    <w:rsid w:val="00036D4D"/>
    <w:rsid w:val="00041906"/>
    <w:rsid w:val="000421F5"/>
    <w:rsid w:val="00042448"/>
    <w:rsid w:val="00045222"/>
    <w:rsid w:val="00046E8B"/>
    <w:rsid w:val="00051AFF"/>
    <w:rsid w:val="00051D3E"/>
    <w:rsid w:val="000532B8"/>
    <w:rsid w:val="00054528"/>
    <w:rsid w:val="00055792"/>
    <w:rsid w:val="0005650B"/>
    <w:rsid w:val="00065244"/>
    <w:rsid w:val="0007117C"/>
    <w:rsid w:val="0009289F"/>
    <w:rsid w:val="00097984"/>
    <w:rsid w:val="000A352C"/>
    <w:rsid w:val="000A5431"/>
    <w:rsid w:val="000B12E3"/>
    <w:rsid w:val="000B1636"/>
    <w:rsid w:val="000B1B56"/>
    <w:rsid w:val="000B5133"/>
    <w:rsid w:val="000C352C"/>
    <w:rsid w:val="000C4343"/>
    <w:rsid w:val="000C4BA0"/>
    <w:rsid w:val="000D1345"/>
    <w:rsid w:val="000D173E"/>
    <w:rsid w:val="000D2A86"/>
    <w:rsid w:val="000D33A9"/>
    <w:rsid w:val="000D35C2"/>
    <w:rsid w:val="000D45A2"/>
    <w:rsid w:val="000E0EE7"/>
    <w:rsid w:val="000E429F"/>
    <w:rsid w:val="000E72B2"/>
    <w:rsid w:val="000E7746"/>
    <w:rsid w:val="000F550E"/>
    <w:rsid w:val="0010699E"/>
    <w:rsid w:val="0010721F"/>
    <w:rsid w:val="00112994"/>
    <w:rsid w:val="00117EA3"/>
    <w:rsid w:val="00125A9E"/>
    <w:rsid w:val="00130C9D"/>
    <w:rsid w:val="00151FD1"/>
    <w:rsid w:val="00152BF4"/>
    <w:rsid w:val="00153BBE"/>
    <w:rsid w:val="0015598F"/>
    <w:rsid w:val="00160540"/>
    <w:rsid w:val="00160C60"/>
    <w:rsid w:val="001624A0"/>
    <w:rsid w:val="0016704C"/>
    <w:rsid w:val="00167B39"/>
    <w:rsid w:val="00171D0D"/>
    <w:rsid w:val="00182D94"/>
    <w:rsid w:val="0018442A"/>
    <w:rsid w:val="001A40B7"/>
    <w:rsid w:val="001A4177"/>
    <w:rsid w:val="001A4AA6"/>
    <w:rsid w:val="001B64F8"/>
    <w:rsid w:val="001E5BAE"/>
    <w:rsid w:val="001F1CE4"/>
    <w:rsid w:val="0020274C"/>
    <w:rsid w:val="00203031"/>
    <w:rsid w:val="0020342F"/>
    <w:rsid w:val="00205EBC"/>
    <w:rsid w:val="002232DA"/>
    <w:rsid w:val="00226077"/>
    <w:rsid w:val="00226E62"/>
    <w:rsid w:val="00232FC0"/>
    <w:rsid w:val="00233F38"/>
    <w:rsid w:val="0023446E"/>
    <w:rsid w:val="0023641F"/>
    <w:rsid w:val="00240DBB"/>
    <w:rsid w:val="00244CE9"/>
    <w:rsid w:val="00245E2A"/>
    <w:rsid w:val="00255491"/>
    <w:rsid w:val="00266529"/>
    <w:rsid w:val="00273C33"/>
    <w:rsid w:val="00275E9D"/>
    <w:rsid w:val="0028075B"/>
    <w:rsid w:val="00281A02"/>
    <w:rsid w:val="00287B14"/>
    <w:rsid w:val="002927E0"/>
    <w:rsid w:val="00292DBC"/>
    <w:rsid w:val="00297B35"/>
    <w:rsid w:val="002A646D"/>
    <w:rsid w:val="002B1DC3"/>
    <w:rsid w:val="002B6CDC"/>
    <w:rsid w:val="002C77D7"/>
    <w:rsid w:val="002D28BF"/>
    <w:rsid w:val="002E1099"/>
    <w:rsid w:val="002E30DC"/>
    <w:rsid w:val="002E3AC7"/>
    <w:rsid w:val="002E7513"/>
    <w:rsid w:val="002E77CD"/>
    <w:rsid w:val="002E7EB5"/>
    <w:rsid w:val="002F001B"/>
    <w:rsid w:val="002F4BA5"/>
    <w:rsid w:val="00301C92"/>
    <w:rsid w:val="00301F7A"/>
    <w:rsid w:val="00302B62"/>
    <w:rsid w:val="00310AEA"/>
    <w:rsid w:val="00310F59"/>
    <w:rsid w:val="00316F97"/>
    <w:rsid w:val="0032105B"/>
    <w:rsid w:val="003224D3"/>
    <w:rsid w:val="003225B4"/>
    <w:rsid w:val="00323787"/>
    <w:rsid w:val="0032739E"/>
    <w:rsid w:val="00330DDA"/>
    <w:rsid w:val="003315B9"/>
    <w:rsid w:val="00334BBD"/>
    <w:rsid w:val="003358E9"/>
    <w:rsid w:val="003379F5"/>
    <w:rsid w:val="003428D4"/>
    <w:rsid w:val="00343B38"/>
    <w:rsid w:val="00344DA3"/>
    <w:rsid w:val="00351B91"/>
    <w:rsid w:val="00361DEE"/>
    <w:rsid w:val="0036231B"/>
    <w:rsid w:val="00366AD9"/>
    <w:rsid w:val="00371AAE"/>
    <w:rsid w:val="00374CBE"/>
    <w:rsid w:val="003A537B"/>
    <w:rsid w:val="003B5A24"/>
    <w:rsid w:val="003C0671"/>
    <w:rsid w:val="003D7A0B"/>
    <w:rsid w:val="003F155C"/>
    <w:rsid w:val="003F2723"/>
    <w:rsid w:val="003F4C4D"/>
    <w:rsid w:val="00411B20"/>
    <w:rsid w:val="00422AE5"/>
    <w:rsid w:val="004278B9"/>
    <w:rsid w:val="00431D04"/>
    <w:rsid w:val="00432059"/>
    <w:rsid w:val="004354ED"/>
    <w:rsid w:val="0044019A"/>
    <w:rsid w:val="0044226D"/>
    <w:rsid w:val="0044410E"/>
    <w:rsid w:val="00444651"/>
    <w:rsid w:val="00457262"/>
    <w:rsid w:val="00464C21"/>
    <w:rsid w:val="00493D84"/>
    <w:rsid w:val="004A048C"/>
    <w:rsid w:val="004B40B6"/>
    <w:rsid w:val="004D1037"/>
    <w:rsid w:val="004D1B5C"/>
    <w:rsid w:val="004D24A7"/>
    <w:rsid w:val="004F172E"/>
    <w:rsid w:val="00501D8F"/>
    <w:rsid w:val="00503376"/>
    <w:rsid w:val="00504873"/>
    <w:rsid w:val="005207FA"/>
    <w:rsid w:val="005242F1"/>
    <w:rsid w:val="005327B1"/>
    <w:rsid w:val="005331AA"/>
    <w:rsid w:val="005403CC"/>
    <w:rsid w:val="00541E35"/>
    <w:rsid w:val="005465D6"/>
    <w:rsid w:val="00551396"/>
    <w:rsid w:val="00554A52"/>
    <w:rsid w:val="00557346"/>
    <w:rsid w:val="00564664"/>
    <w:rsid w:val="0056637F"/>
    <w:rsid w:val="00570897"/>
    <w:rsid w:val="005751F7"/>
    <w:rsid w:val="0058008B"/>
    <w:rsid w:val="0058025F"/>
    <w:rsid w:val="0058332A"/>
    <w:rsid w:val="00591789"/>
    <w:rsid w:val="00591C6D"/>
    <w:rsid w:val="00593814"/>
    <w:rsid w:val="00596160"/>
    <w:rsid w:val="00597765"/>
    <w:rsid w:val="005A54CA"/>
    <w:rsid w:val="005A60B5"/>
    <w:rsid w:val="005A7002"/>
    <w:rsid w:val="005B1031"/>
    <w:rsid w:val="005B184B"/>
    <w:rsid w:val="005B58E5"/>
    <w:rsid w:val="005C4636"/>
    <w:rsid w:val="005D273C"/>
    <w:rsid w:val="005D51D5"/>
    <w:rsid w:val="005D52B7"/>
    <w:rsid w:val="005D6E41"/>
    <w:rsid w:val="005E0A83"/>
    <w:rsid w:val="005E35BC"/>
    <w:rsid w:val="005E420E"/>
    <w:rsid w:val="005E6860"/>
    <w:rsid w:val="005F5DCF"/>
    <w:rsid w:val="006030F0"/>
    <w:rsid w:val="006038A2"/>
    <w:rsid w:val="00622C0C"/>
    <w:rsid w:val="00626557"/>
    <w:rsid w:val="00634900"/>
    <w:rsid w:val="006356CE"/>
    <w:rsid w:val="006369EF"/>
    <w:rsid w:val="00636F7F"/>
    <w:rsid w:val="0063751A"/>
    <w:rsid w:val="0065149D"/>
    <w:rsid w:val="00661782"/>
    <w:rsid w:val="00663978"/>
    <w:rsid w:val="00666B75"/>
    <w:rsid w:val="00671C34"/>
    <w:rsid w:val="00681837"/>
    <w:rsid w:val="006923F8"/>
    <w:rsid w:val="00693C51"/>
    <w:rsid w:val="006A200B"/>
    <w:rsid w:val="006A41B2"/>
    <w:rsid w:val="006A6C47"/>
    <w:rsid w:val="006C281C"/>
    <w:rsid w:val="006E0533"/>
    <w:rsid w:val="006E4398"/>
    <w:rsid w:val="006E58A8"/>
    <w:rsid w:val="006F0972"/>
    <w:rsid w:val="006F6F75"/>
    <w:rsid w:val="0070120C"/>
    <w:rsid w:val="007024C7"/>
    <w:rsid w:val="00702894"/>
    <w:rsid w:val="00705E5C"/>
    <w:rsid w:val="007065EE"/>
    <w:rsid w:val="00713496"/>
    <w:rsid w:val="00720808"/>
    <w:rsid w:val="00721D11"/>
    <w:rsid w:val="0072416D"/>
    <w:rsid w:val="00724235"/>
    <w:rsid w:val="007269F0"/>
    <w:rsid w:val="007312B4"/>
    <w:rsid w:val="00745211"/>
    <w:rsid w:val="007475AA"/>
    <w:rsid w:val="00757545"/>
    <w:rsid w:val="00757B28"/>
    <w:rsid w:val="007616B8"/>
    <w:rsid w:val="0076410C"/>
    <w:rsid w:val="00764F5E"/>
    <w:rsid w:val="00766F1D"/>
    <w:rsid w:val="007676E3"/>
    <w:rsid w:val="0077065F"/>
    <w:rsid w:val="00770D72"/>
    <w:rsid w:val="00772BF2"/>
    <w:rsid w:val="00784C2E"/>
    <w:rsid w:val="00785BF9"/>
    <w:rsid w:val="007865F7"/>
    <w:rsid w:val="00793031"/>
    <w:rsid w:val="007A0298"/>
    <w:rsid w:val="007A70DF"/>
    <w:rsid w:val="007A7290"/>
    <w:rsid w:val="007B218A"/>
    <w:rsid w:val="007B58BE"/>
    <w:rsid w:val="007C569D"/>
    <w:rsid w:val="007C72E8"/>
    <w:rsid w:val="007D63ED"/>
    <w:rsid w:val="007F3C05"/>
    <w:rsid w:val="007F606D"/>
    <w:rsid w:val="008107A4"/>
    <w:rsid w:val="008107AE"/>
    <w:rsid w:val="00812198"/>
    <w:rsid w:val="008214EF"/>
    <w:rsid w:val="0082322F"/>
    <w:rsid w:val="008322B3"/>
    <w:rsid w:val="00837C44"/>
    <w:rsid w:val="00840313"/>
    <w:rsid w:val="00843286"/>
    <w:rsid w:val="00852ABC"/>
    <w:rsid w:val="00864CC8"/>
    <w:rsid w:val="00865C17"/>
    <w:rsid w:val="0087497D"/>
    <w:rsid w:val="008779FD"/>
    <w:rsid w:val="00880B89"/>
    <w:rsid w:val="00887C17"/>
    <w:rsid w:val="00890790"/>
    <w:rsid w:val="008914F2"/>
    <w:rsid w:val="00893EF7"/>
    <w:rsid w:val="00894CF4"/>
    <w:rsid w:val="008A2ADB"/>
    <w:rsid w:val="008B1919"/>
    <w:rsid w:val="008B2E99"/>
    <w:rsid w:val="008B40A1"/>
    <w:rsid w:val="008B4D35"/>
    <w:rsid w:val="008B7ECB"/>
    <w:rsid w:val="008C46B9"/>
    <w:rsid w:val="008C5FE6"/>
    <w:rsid w:val="008D0E57"/>
    <w:rsid w:val="008D2D08"/>
    <w:rsid w:val="008E546C"/>
    <w:rsid w:val="008F6361"/>
    <w:rsid w:val="00900221"/>
    <w:rsid w:val="00901F2D"/>
    <w:rsid w:val="009031A0"/>
    <w:rsid w:val="009071AC"/>
    <w:rsid w:val="00915AAC"/>
    <w:rsid w:val="00921BB4"/>
    <w:rsid w:val="00934E01"/>
    <w:rsid w:val="009353EB"/>
    <w:rsid w:val="0093698A"/>
    <w:rsid w:val="00942655"/>
    <w:rsid w:val="00947970"/>
    <w:rsid w:val="0096387A"/>
    <w:rsid w:val="009661BA"/>
    <w:rsid w:val="00977237"/>
    <w:rsid w:val="00977C71"/>
    <w:rsid w:val="009A5FD9"/>
    <w:rsid w:val="009B451A"/>
    <w:rsid w:val="009B5850"/>
    <w:rsid w:val="009B6432"/>
    <w:rsid w:val="009C53C8"/>
    <w:rsid w:val="009D37C4"/>
    <w:rsid w:val="009D7163"/>
    <w:rsid w:val="009E4BBB"/>
    <w:rsid w:val="009F2B87"/>
    <w:rsid w:val="009F2F21"/>
    <w:rsid w:val="009F4EEC"/>
    <w:rsid w:val="009F54EC"/>
    <w:rsid w:val="00A016C7"/>
    <w:rsid w:val="00A05461"/>
    <w:rsid w:val="00A076AE"/>
    <w:rsid w:val="00A1355F"/>
    <w:rsid w:val="00A217D1"/>
    <w:rsid w:val="00A21C2C"/>
    <w:rsid w:val="00A337DA"/>
    <w:rsid w:val="00A4254E"/>
    <w:rsid w:val="00A562EE"/>
    <w:rsid w:val="00A577FA"/>
    <w:rsid w:val="00A6660D"/>
    <w:rsid w:val="00A743A1"/>
    <w:rsid w:val="00A74552"/>
    <w:rsid w:val="00A81BF2"/>
    <w:rsid w:val="00A9216C"/>
    <w:rsid w:val="00A92A8D"/>
    <w:rsid w:val="00AB1BB4"/>
    <w:rsid w:val="00AB262B"/>
    <w:rsid w:val="00AB3C5A"/>
    <w:rsid w:val="00AC2453"/>
    <w:rsid w:val="00AC5AE3"/>
    <w:rsid w:val="00AC69C8"/>
    <w:rsid w:val="00AD30DE"/>
    <w:rsid w:val="00AD5DDB"/>
    <w:rsid w:val="00AD67D7"/>
    <w:rsid w:val="00AE6B08"/>
    <w:rsid w:val="00AF191E"/>
    <w:rsid w:val="00B14470"/>
    <w:rsid w:val="00B25DD5"/>
    <w:rsid w:val="00B2751C"/>
    <w:rsid w:val="00B30E5C"/>
    <w:rsid w:val="00B333BD"/>
    <w:rsid w:val="00B37A6B"/>
    <w:rsid w:val="00B44DA8"/>
    <w:rsid w:val="00B45839"/>
    <w:rsid w:val="00B4643C"/>
    <w:rsid w:val="00B52CC9"/>
    <w:rsid w:val="00B53570"/>
    <w:rsid w:val="00B57C37"/>
    <w:rsid w:val="00B60E3A"/>
    <w:rsid w:val="00B65F20"/>
    <w:rsid w:val="00B80492"/>
    <w:rsid w:val="00B83A5B"/>
    <w:rsid w:val="00B858F5"/>
    <w:rsid w:val="00B95601"/>
    <w:rsid w:val="00B96E99"/>
    <w:rsid w:val="00BA44F9"/>
    <w:rsid w:val="00BA45FE"/>
    <w:rsid w:val="00BA4843"/>
    <w:rsid w:val="00BB3591"/>
    <w:rsid w:val="00BB5C5A"/>
    <w:rsid w:val="00BB6F81"/>
    <w:rsid w:val="00BC1FA5"/>
    <w:rsid w:val="00BC4481"/>
    <w:rsid w:val="00BC4B39"/>
    <w:rsid w:val="00BC671F"/>
    <w:rsid w:val="00BD3E2D"/>
    <w:rsid w:val="00BD7DA5"/>
    <w:rsid w:val="00BE12F1"/>
    <w:rsid w:val="00BE6755"/>
    <w:rsid w:val="00BE7EB8"/>
    <w:rsid w:val="00BF0D4A"/>
    <w:rsid w:val="00BF229A"/>
    <w:rsid w:val="00C03120"/>
    <w:rsid w:val="00C039A4"/>
    <w:rsid w:val="00C06094"/>
    <w:rsid w:val="00C06D97"/>
    <w:rsid w:val="00C137E0"/>
    <w:rsid w:val="00C22DCB"/>
    <w:rsid w:val="00C27DCD"/>
    <w:rsid w:val="00C27EC2"/>
    <w:rsid w:val="00C31C1C"/>
    <w:rsid w:val="00C42E02"/>
    <w:rsid w:val="00C45B64"/>
    <w:rsid w:val="00C5377E"/>
    <w:rsid w:val="00C544F8"/>
    <w:rsid w:val="00C55CAB"/>
    <w:rsid w:val="00C60961"/>
    <w:rsid w:val="00C6379C"/>
    <w:rsid w:val="00C64E7D"/>
    <w:rsid w:val="00C7038B"/>
    <w:rsid w:val="00C8286F"/>
    <w:rsid w:val="00C82F96"/>
    <w:rsid w:val="00C83348"/>
    <w:rsid w:val="00C85A3F"/>
    <w:rsid w:val="00C85B52"/>
    <w:rsid w:val="00CB643D"/>
    <w:rsid w:val="00CC358E"/>
    <w:rsid w:val="00CC4F3E"/>
    <w:rsid w:val="00CC6A7B"/>
    <w:rsid w:val="00CC70F9"/>
    <w:rsid w:val="00CE67DC"/>
    <w:rsid w:val="00CF0380"/>
    <w:rsid w:val="00CF7BCF"/>
    <w:rsid w:val="00D04C83"/>
    <w:rsid w:val="00D1300C"/>
    <w:rsid w:val="00D1635E"/>
    <w:rsid w:val="00D1723A"/>
    <w:rsid w:val="00D21698"/>
    <w:rsid w:val="00D2289A"/>
    <w:rsid w:val="00D258DC"/>
    <w:rsid w:val="00D25C8C"/>
    <w:rsid w:val="00D33D92"/>
    <w:rsid w:val="00D34773"/>
    <w:rsid w:val="00D349D3"/>
    <w:rsid w:val="00D36D1F"/>
    <w:rsid w:val="00D428E2"/>
    <w:rsid w:val="00D42E43"/>
    <w:rsid w:val="00D44C58"/>
    <w:rsid w:val="00D57CD3"/>
    <w:rsid w:val="00D600D7"/>
    <w:rsid w:val="00D62299"/>
    <w:rsid w:val="00D64703"/>
    <w:rsid w:val="00D717EF"/>
    <w:rsid w:val="00D723A1"/>
    <w:rsid w:val="00D73D50"/>
    <w:rsid w:val="00D7570A"/>
    <w:rsid w:val="00D77371"/>
    <w:rsid w:val="00D775DC"/>
    <w:rsid w:val="00D85053"/>
    <w:rsid w:val="00DB2781"/>
    <w:rsid w:val="00DB46D0"/>
    <w:rsid w:val="00DB7D7D"/>
    <w:rsid w:val="00DC2D06"/>
    <w:rsid w:val="00DC78B2"/>
    <w:rsid w:val="00DD293D"/>
    <w:rsid w:val="00DE3531"/>
    <w:rsid w:val="00DE5EDA"/>
    <w:rsid w:val="00DE6B15"/>
    <w:rsid w:val="00DE7AD3"/>
    <w:rsid w:val="00DF49C4"/>
    <w:rsid w:val="00DF78B3"/>
    <w:rsid w:val="00E04F55"/>
    <w:rsid w:val="00E06C35"/>
    <w:rsid w:val="00E07C89"/>
    <w:rsid w:val="00E11077"/>
    <w:rsid w:val="00E122CD"/>
    <w:rsid w:val="00E132A5"/>
    <w:rsid w:val="00E1581F"/>
    <w:rsid w:val="00E42695"/>
    <w:rsid w:val="00E43B83"/>
    <w:rsid w:val="00E50C84"/>
    <w:rsid w:val="00E53C10"/>
    <w:rsid w:val="00E63D89"/>
    <w:rsid w:val="00E674B5"/>
    <w:rsid w:val="00E67F84"/>
    <w:rsid w:val="00E70D11"/>
    <w:rsid w:val="00E74332"/>
    <w:rsid w:val="00E81BE7"/>
    <w:rsid w:val="00E94473"/>
    <w:rsid w:val="00EA1F25"/>
    <w:rsid w:val="00EA56DB"/>
    <w:rsid w:val="00EB10A7"/>
    <w:rsid w:val="00EB353F"/>
    <w:rsid w:val="00EB4026"/>
    <w:rsid w:val="00EC1323"/>
    <w:rsid w:val="00EC13CC"/>
    <w:rsid w:val="00EC7856"/>
    <w:rsid w:val="00ED0077"/>
    <w:rsid w:val="00ED27F2"/>
    <w:rsid w:val="00ED3B8B"/>
    <w:rsid w:val="00EE0E61"/>
    <w:rsid w:val="00EE246A"/>
    <w:rsid w:val="00EE4754"/>
    <w:rsid w:val="00EF385B"/>
    <w:rsid w:val="00F0008C"/>
    <w:rsid w:val="00F06C10"/>
    <w:rsid w:val="00F11AE6"/>
    <w:rsid w:val="00F15507"/>
    <w:rsid w:val="00F172AE"/>
    <w:rsid w:val="00F26994"/>
    <w:rsid w:val="00F31EEF"/>
    <w:rsid w:val="00F35989"/>
    <w:rsid w:val="00F459E0"/>
    <w:rsid w:val="00F45B4C"/>
    <w:rsid w:val="00F51ABC"/>
    <w:rsid w:val="00F54B38"/>
    <w:rsid w:val="00F61660"/>
    <w:rsid w:val="00F65851"/>
    <w:rsid w:val="00F67644"/>
    <w:rsid w:val="00F75186"/>
    <w:rsid w:val="00F779B5"/>
    <w:rsid w:val="00F819E7"/>
    <w:rsid w:val="00F87585"/>
    <w:rsid w:val="00F959AC"/>
    <w:rsid w:val="00F96F98"/>
    <w:rsid w:val="00FA1D0F"/>
    <w:rsid w:val="00FA2729"/>
    <w:rsid w:val="00FB21D4"/>
    <w:rsid w:val="00FB6B02"/>
    <w:rsid w:val="00FB787F"/>
    <w:rsid w:val="00FC0E07"/>
    <w:rsid w:val="00FC7FFE"/>
    <w:rsid w:val="00FD3395"/>
    <w:rsid w:val="00FD36DA"/>
    <w:rsid w:val="00FD57E6"/>
    <w:rsid w:val="00FD6185"/>
    <w:rsid w:val="00FD63EC"/>
    <w:rsid w:val="00FE128E"/>
    <w:rsid w:val="00FF46CE"/>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564DB9A0"/>
  <w15:chartTrackingRefBased/>
  <w15:docId w15:val="{67D95B82-CF72-4874-A335-D3F9E8F5E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uppressAutoHyphens/>
    </w:pPr>
    <w:rPr>
      <w:rFonts w:ascii="Arial" w:hAnsi="Arial" w:cs="Arial"/>
      <w:sz w:val="22"/>
      <w:szCs w:val="22"/>
      <w:lang w:eastAsia="en-US"/>
    </w:rPr>
  </w:style>
  <w:style w:type="paragraph" w:styleId="Heading1">
    <w:name w:val="heading 1"/>
    <w:basedOn w:val="Normal"/>
    <w:next w:val="Normal"/>
    <w:qFormat/>
    <w:rsid w:val="00240DBB"/>
    <w:pPr>
      <w:keepNext/>
      <w:numPr>
        <w:numId w:val="1"/>
      </w:numPr>
      <w:spacing w:before="240" w:after="60"/>
      <w:outlineLvl w:val="0"/>
    </w:pPr>
    <w:rPr>
      <w:rFonts w:ascii="Verdana" w:hAnsi="Verdana"/>
      <w:b/>
      <w:bCs/>
      <w:kern w:val="32"/>
      <w:sz w:val="24"/>
      <w:szCs w:val="32"/>
    </w:rPr>
  </w:style>
  <w:style w:type="paragraph" w:styleId="Heading2">
    <w:name w:val="heading 2"/>
    <w:basedOn w:val="Normal"/>
    <w:next w:val="Normal"/>
    <w:qFormat/>
    <w:rsid w:val="00FD57E6"/>
    <w:pPr>
      <w:keepNext/>
      <w:numPr>
        <w:ilvl w:val="1"/>
        <w:numId w:val="1"/>
      </w:numPr>
      <w:tabs>
        <w:tab w:val="clear" w:pos="5796"/>
        <w:tab w:val="left" w:pos="0"/>
      </w:tabs>
      <w:spacing w:before="240" w:after="60"/>
      <w:ind w:left="1009" w:hanging="1009"/>
      <w:outlineLvl w:val="1"/>
    </w:pPr>
    <w:rPr>
      <w:b/>
      <w:bCs/>
    </w:rPr>
  </w:style>
  <w:style w:type="paragraph" w:styleId="Heading3">
    <w:name w:val="heading 3"/>
    <w:basedOn w:val="Normal"/>
    <w:next w:val="Normal"/>
    <w:qFormat/>
    <w:pPr>
      <w:keepNext/>
      <w:numPr>
        <w:ilvl w:val="2"/>
        <w:numId w:val="1"/>
      </w:numPr>
      <w:spacing w:before="240" w:after="60"/>
      <w:outlineLvl w:val="2"/>
    </w:pPr>
    <w:rPr>
      <w:b/>
      <w:bCs/>
      <w:sz w:val="26"/>
      <w:szCs w:val="26"/>
    </w:rPr>
  </w:style>
  <w:style w:type="paragraph" w:styleId="Heading4">
    <w:name w:val="heading 4"/>
    <w:basedOn w:val="Normal"/>
    <w:next w:val="Normal"/>
    <w:qFormat/>
    <w:pPr>
      <w:keepNext/>
      <w:numPr>
        <w:ilvl w:val="3"/>
        <w:numId w:val="1"/>
      </w:numPr>
      <w:spacing w:before="240" w:after="60"/>
      <w:outlineLvl w:val="3"/>
    </w:pPr>
    <w:rPr>
      <w:b/>
      <w:bCs/>
      <w:sz w:val="28"/>
      <w:szCs w:val="28"/>
    </w:rPr>
  </w:style>
  <w:style w:type="paragraph" w:styleId="Heading5">
    <w:name w:val="heading 5"/>
    <w:basedOn w:val="Normal"/>
    <w:next w:val="Normal"/>
    <w:qFormat/>
    <w:pPr>
      <w:keepNext/>
      <w:jc w:val="center"/>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0080"/>
      <w:u w:val="single"/>
    </w:rPr>
  </w:style>
  <w:style w:type="paragraph" w:customStyle="1" w:styleId="TableContents">
    <w:name w:val="Table Contents"/>
    <w:basedOn w:val="BodyText"/>
  </w:style>
  <w:style w:type="paragraph" w:customStyle="1" w:styleId="TableHeading">
    <w:name w:val="Table Heading"/>
    <w:basedOn w:val="TableContents"/>
    <w:pPr>
      <w:jc w:val="center"/>
    </w:pPr>
    <w:rPr>
      <w:b/>
      <w:i/>
    </w:rPr>
  </w:style>
  <w:style w:type="paragraph" w:customStyle="1" w:styleId="ContentsHeading">
    <w:name w:val="Contents Heading"/>
    <w:basedOn w:val="Normal"/>
    <w:pPr>
      <w:keepNext/>
      <w:spacing w:before="240" w:after="120"/>
    </w:pPr>
    <w:rPr>
      <w:b/>
      <w:sz w:val="32"/>
    </w:rPr>
  </w:style>
  <w:style w:type="paragraph" w:styleId="TOC1">
    <w:name w:val="toc 1"/>
    <w:basedOn w:val="Normal"/>
    <w:uiPriority w:val="39"/>
    <w:pPr>
      <w:tabs>
        <w:tab w:val="right" w:leader="dot" w:pos="9637"/>
      </w:tabs>
    </w:pPr>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link w:val="BodyTextChar"/>
    <w:pPr>
      <w:spacing w:after="120"/>
    </w:pPr>
  </w:style>
  <w:style w:type="paragraph" w:styleId="DocumentMap">
    <w:name w:val="Document Map"/>
    <w:basedOn w:val="Normal"/>
    <w:semiHidden/>
    <w:pPr>
      <w:shd w:val="clear" w:color="auto" w:fill="000080"/>
    </w:pPr>
    <w:rPr>
      <w:rFonts w:ascii="Tahoma" w:hAnsi="Tahoma" w:cs="Tahoma"/>
    </w:rPr>
  </w:style>
  <w:style w:type="paragraph" w:styleId="TOC2">
    <w:name w:val="toc 2"/>
    <w:basedOn w:val="Normal"/>
    <w:next w:val="Normal"/>
    <w:autoRedefine/>
    <w:uiPriority w:val="39"/>
    <w:pPr>
      <w:ind w:left="220"/>
    </w:pPr>
  </w:style>
  <w:style w:type="paragraph" w:styleId="Caption">
    <w:name w:val="caption"/>
    <w:basedOn w:val="Normal"/>
    <w:next w:val="Normal"/>
    <w:qFormat/>
    <w:pPr>
      <w:spacing w:before="120" w:after="120"/>
    </w:pPr>
    <w:rPr>
      <w:b/>
      <w:bCs/>
      <w:sz w:val="20"/>
      <w:szCs w:val="20"/>
    </w:rPr>
  </w:style>
  <w:style w:type="character" w:styleId="HTMLAcronym">
    <w:name w:val="HTML Acronym"/>
    <w:basedOn w:val="DefaultParagraphFont"/>
  </w:style>
  <w:style w:type="paragraph" w:styleId="TOC3">
    <w:name w:val="toc 3"/>
    <w:basedOn w:val="Normal"/>
    <w:next w:val="Normal"/>
    <w:autoRedefine/>
    <w:semiHidden/>
    <w:pPr>
      <w:ind w:left="440"/>
    </w:pPr>
  </w:style>
  <w:style w:type="paragraph" w:styleId="TOC4">
    <w:name w:val="toc 4"/>
    <w:basedOn w:val="Normal"/>
    <w:next w:val="Normal"/>
    <w:autoRedefine/>
    <w:semiHidden/>
    <w:pPr>
      <w:ind w:left="660"/>
    </w:pPr>
  </w:style>
  <w:style w:type="paragraph" w:styleId="TOC5">
    <w:name w:val="toc 5"/>
    <w:basedOn w:val="Normal"/>
    <w:next w:val="Normal"/>
    <w:autoRedefine/>
    <w:semiHidden/>
    <w:pPr>
      <w:ind w:left="880"/>
    </w:pPr>
  </w:style>
  <w:style w:type="paragraph" w:styleId="TOC6">
    <w:name w:val="toc 6"/>
    <w:basedOn w:val="Normal"/>
    <w:next w:val="Normal"/>
    <w:autoRedefine/>
    <w:semiHidden/>
    <w:pPr>
      <w:ind w:left="1100"/>
    </w:pPr>
  </w:style>
  <w:style w:type="paragraph" w:styleId="TOC7">
    <w:name w:val="toc 7"/>
    <w:basedOn w:val="Normal"/>
    <w:next w:val="Normal"/>
    <w:autoRedefine/>
    <w:semiHidden/>
    <w:pPr>
      <w:ind w:left="1320"/>
    </w:pPr>
  </w:style>
  <w:style w:type="paragraph" w:styleId="TOC8">
    <w:name w:val="toc 8"/>
    <w:basedOn w:val="Normal"/>
    <w:next w:val="Normal"/>
    <w:autoRedefine/>
    <w:semiHidden/>
    <w:pPr>
      <w:ind w:left="1540"/>
    </w:pPr>
  </w:style>
  <w:style w:type="paragraph" w:styleId="TOC9">
    <w:name w:val="toc 9"/>
    <w:basedOn w:val="Normal"/>
    <w:next w:val="Normal"/>
    <w:autoRedefine/>
    <w:semiHidden/>
    <w:pPr>
      <w:ind w:left="1760"/>
    </w:pPr>
  </w:style>
  <w:style w:type="paragraph" w:styleId="BodyTextIndent">
    <w:name w:val="Body Text Indent"/>
    <w:basedOn w:val="Normal"/>
    <w:pPr>
      <w:ind w:left="144"/>
      <w:jc w:val="both"/>
    </w:pPr>
  </w:style>
  <w:style w:type="paragraph" w:styleId="BodyTextIndent2">
    <w:name w:val="Body Text Indent 2"/>
    <w:basedOn w:val="Normal"/>
    <w:pPr>
      <w:ind w:left="114"/>
      <w:jc w:val="both"/>
    </w:pPr>
  </w:style>
  <w:style w:type="paragraph" w:styleId="BodyTextIndent3">
    <w:name w:val="Body Text Indent 3"/>
    <w:basedOn w:val="Normal"/>
    <w:pPr>
      <w:ind w:left="171"/>
    </w:pPr>
  </w:style>
  <w:style w:type="character" w:customStyle="1" w:styleId="BodyTextChar">
    <w:name w:val="Body Text Char"/>
    <w:link w:val="BodyText"/>
    <w:rsid w:val="00934E01"/>
    <w:rPr>
      <w:rFonts w:ascii="Arial" w:hAnsi="Arial" w:cs="Arial"/>
      <w:sz w:val="22"/>
      <w:szCs w:val="22"/>
      <w:lang w:val="en-AU" w:eastAsia="en-US" w:bidi="ar-SA"/>
    </w:rPr>
  </w:style>
  <w:style w:type="table" w:styleId="TableGrid">
    <w:name w:val="Table Grid"/>
    <w:basedOn w:val="TableNormal"/>
    <w:rsid w:val="00C83348"/>
    <w:pPr>
      <w:widowControl w:val="0"/>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F96F98"/>
    <w:rPr>
      <w:rFonts w:ascii="Tahoma" w:hAnsi="Tahoma" w:cs="Tahoma"/>
      <w:sz w:val="16"/>
      <w:szCs w:val="16"/>
    </w:rPr>
  </w:style>
  <w:style w:type="paragraph" w:styleId="EndnoteText">
    <w:name w:val="endnote text"/>
    <w:basedOn w:val="Normal"/>
    <w:semiHidden/>
    <w:rsid w:val="00DC78B2"/>
    <w:pPr>
      <w:widowControl/>
      <w:suppressAutoHyphens w:val="0"/>
    </w:pPr>
    <w:rPr>
      <w:rFonts w:ascii="Courier" w:hAnsi="Courier" w:cs="Times New Roman"/>
      <w:sz w:val="24"/>
      <w:szCs w:val="20"/>
    </w:rPr>
  </w:style>
  <w:style w:type="character" w:styleId="PageNumber">
    <w:name w:val="page number"/>
    <w:basedOn w:val="DefaultParagraphFont"/>
    <w:rsid w:val="00302B62"/>
  </w:style>
  <w:style w:type="paragraph" w:styleId="FootnoteText">
    <w:name w:val="footnote text"/>
    <w:basedOn w:val="Normal"/>
    <w:semiHidden/>
    <w:rsid w:val="00226077"/>
    <w:rPr>
      <w:sz w:val="20"/>
      <w:szCs w:val="20"/>
    </w:rPr>
  </w:style>
  <w:style w:type="character" w:styleId="FootnoteReference">
    <w:name w:val="footnote reference"/>
    <w:semiHidden/>
    <w:rsid w:val="0022607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labuser\Desktop\Dot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2F58F3D1B49D24982C0A965FA5142C8" ma:contentTypeVersion="16" ma:contentTypeDescription="Create a new document." ma:contentTypeScope="" ma:versionID="aa79c5484c84f754b5e76600bc4e7306">
  <xsd:schema xmlns:xsd="http://www.w3.org/2001/XMLSchema" xmlns:xs="http://www.w3.org/2001/XMLSchema" xmlns:p="http://schemas.microsoft.com/office/2006/metadata/properties" xmlns:ns2="c55b51cd-4a03-4b81-b9c1-09ce84cb41ce" xmlns:ns3="d7b3b1e9-196e-4c91-a4f1-bff2989cce97" xmlns:ns4="7b3d9c8a-dcae-405e-8b07-b0cb63ca2b5d" targetNamespace="http://schemas.microsoft.com/office/2006/metadata/properties" ma:root="true" ma:fieldsID="bca267d2e74b7f3e1fea634c95f06689" ns2:_="" ns3:_="" ns4:_="">
    <xsd:import namespace="c55b51cd-4a03-4b81-b9c1-09ce84cb41ce"/>
    <xsd:import namespace="d7b3b1e9-196e-4c91-a4f1-bff2989cce97"/>
    <xsd:import namespace="7b3d9c8a-dcae-405e-8b07-b0cb63ca2b5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5b51cd-4a03-4b81-b9c1-09ce84cb41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14fb538-f017-422f-8c74-1c6ca255e4e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7b3b1e9-196e-4c91-a4f1-bff2989cce9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b3d9c8a-dcae-405e-8b07-b0cb63ca2b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164a4e8-07f6-48f5-b5ed-6c6d1694a6a8}" ma:internalName="TaxCatchAll" ma:showField="CatchAllData" ma:web="d7b3b1e9-196e-4c91-a4f1-bff2989cce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55b51cd-4a03-4b81-b9c1-09ce84cb41ce">
      <Terms xmlns="http://schemas.microsoft.com/office/infopath/2007/PartnerControls"/>
    </lcf76f155ced4ddcb4097134ff3c332f>
    <TaxCatchAll xmlns="7b3d9c8a-dcae-405e-8b07-b0cb63ca2b5d" xsi:nil="true"/>
  </documentManagement>
</p:properties>
</file>

<file path=customXml/itemProps1.xml><?xml version="1.0" encoding="utf-8"?>
<ds:datastoreItem xmlns:ds="http://schemas.openxmlformats.org/officeDocument/2006/customXml" ds:itemID="{0F86BA3D-A831-4BB9-9CBB-FCEE51AC4AAE}"/>
</file>

<file path=customXml/itemProps2.xml><?xml version="1.0" encoding="utf-8"?>
<ds:datastoreItem xmlns:ds="http://schemas.openxmlformats.org/officeDocument/2006/customXml" ds:itemID="{EF91CB06-B88D-4539-BC51-244E3141421E}"/>
</file>

<file path=customXml/itemProps3.xml><?xml version="1.0" encoding="utf-8"?>
<ds:datastoreItem xmlns:ds="http://schemas.openxmlformats.org/officeDocument/2006/customXml" ds:itemID="{DF36C72D-CD4C-44AF-BE32-F4F1BD28AB2A}"/>
</file>

<file path=docProps/app.xml><?xml version="1.0" encoding="utf-8"?>
<Properties xmlns="http://schemas.openxmlformats.org/officeDocument/2006/extended-properties" xmlns:vt="http://schemas.openxmlformats.org/officeDocument/2006/docPropsVTypes">
  <Template>Dot1.dot</Template>
  <TotalTime>3</TotalTime>
  <Pages>9</Pages>
  <Words>1985</Words>
  <Characters>10740</Characters>
  <Application>Microsoft Office Word</Application>
  <DocSecurity>0</DocSecurity>
  <Lines>397</Lines>
  <Paragraphs>219</Paragraphs>
  <ScaleCrop>false</ScaleCrop>
  <HeadingPairs>
    <vt:vector size="2" baseType="variant">
      <vt:variant>
        <vt:lpstr>Title</vt:lpstr>
      </vt:variant>
      <vt:variant>
        <vt:i4>1</vt:i4>
      </vt:variant>
    </vt:vector>
  </HeadingPairs>
  <TitlesOfParts>
    <vt:vector size="1" baseType="lpstr">
      <vt:lpstr>IFN509</vt:lpstr>
    </vt:vector>
  </TitlesOfParts>
  <Company>QUT</Company>
  <LinksUpToDate>false</LinksUpToDate>
  <CharactersWithSpaces>12506</CharactersWithSpaces>
  <SharedDoc>false</SharedDoc>
  <HLinks>
    <vt:vector size="84" baseType="variant">
      <vt:variant>
        <vt:i4>1114167</vt:i4>
      </vt:variant>
      <vt:variant>
        <vt:i4>80</vt:i4>
      </vt:variant>
      <vt:variant>
        <vt:i4>0</vt:i4>
      </vt:variant>
      <vt:variant>
        <vt:i4>5</vt:i4>
      </vt:variant>
      <vt:variant>
        <vt:lpwstr/>
      </vt:variant>
      <vt:variant>
        <vt:lpwstr>_Toc445042204</vt:lpwstr>
      </vt:variant>
      <vt:variant>
        <vt:i4>1114167</vt:i4>
      </vt:variant>
      <vt:variant>
        <vt:i4>74</vt:i4>
      </vt:variant>
      <vt:variant>
        <vt:i4>0</vt:i4>
      </vt:variant>
      <vt:variant>
        <vt:i4>5</vt:i4>
      </vt:variant>
      <vt:variant>
        <vt:lpwstr/>
      </vt:variant>
      <vt:variant>
        <vt:lpwstr>_Toc445042203</vt:lpwstr>
      </vt:variant>
      <vt:variant>
        <vt:i4>1114167</vt:i4>
      </vt:variant>
      <vt:variant>
        <vt:i4>68</vt:i4>
      </vt:variant>
      <vt:variant>
        <vt:i4>0</vt:i4>
      </vt:variant>
      <vt:variant>
        <vt:i4>5</vt:i4>
      </vt:variant>
      <vt:variant>
        <vt:lpwstr/>
      </vt:variant>
      <vt:variant>
        <vt:lpwstr>_Toc445042202</vt:lpwstr>
      </vt:variant>
      <vt:variant>
        <vt:i4>1114167</vt:i4>
      </vt:variant>
      <vt:variant>
        <vt:i4>62</vt:i4>
      </vt:variant>
      <vt:variant>
        <vt:i4>0</vt:i4>
      </vt:variant>
      <vt:variant>
        <vt:i4>5</vt:i4>
      </vt:variant>
      <vt:variant>
        <vt:lpwstr/>
      </vt:variant>
      <vt:variant>
        <vt:lpwstr>_Toc445042201</vt:lpwstr>
      </vt:variant>
      <vt:variant>
        <vt:i4>1114167</vt:i4>
      </vt:variant>
      <vt:variant>
        <vt:i4>56</vt:i4>
      </vt:variant>
      <vt:variant>
        <vt:i4>0</vt:i4>
      </vt:variant>
      <vt:variant>
        <vt:i4>5</vt:i4>
      </vt:variant>
      <vt:variant>
        <vt:lpwstr/>
      </vt:variant>
      <vt:variant>
        <vt:lpwstr>_Toc445042200</vt:lpwstr>
      </vt:variant>
      <vt:variant>
        <vt:i4>1572916</vt:i4>
      </vt:variant>
      <vt:variant>
        <vt:i4>50</vt:i4>
      </vt:variant>
      <vt:variant>
        <vt:i4>0</vt:i4>
      </vt:variant>
      <vt:variant>
        <vt:i4>5</vt:i4>
      </vt:variant>
      <vt:variant>
        <vt:lpwstr/>
      </vt:variant>
      <vt:variant>
        <vt:lpwstr>_Toc445042199</vt:lpwstr>
      </vt:variant>
      <vt:variant>
        <vt:i4>1572916</vt:i4>
      </vt:variant>
      <vt:variant>
        <vt:i4>44</vt:i4>
      </vt:variant>
      <vt:variant>
        <vt:i4>0</vt:i4>
      </vt:variant>
      <vt:variant>
        <vt:i4>5</vt:i4>
      </vt:variant>
      <vt:variant>
        <vt:lpwstr/>
      </vt:variant>
      <vt:variant>
        <vt:lpwstr>_Toc445042198</vt:lpwstr>
      </vt:variant>
      <vt:variant>
        <vt:i4>1572916</vt:i4>
      </vt:variant>
      <vt:variant>
        <vt:i4>38</vt:i4>
      </vt:variant>
      <vt:variant>
        <vt:i4>0</vt:i4>
      </vt:variant>
      <vt:variant>
        <vt:i4>5</vt:i4>
      </vt:variant>
      <vt:variant>
        <vt:lpwstr/>
      </vt:variant>
      <vt:variant>
        <vt:lpwstr>_Toc445042197</vt:lpwstr>
      </vt:variant>
      <vt:variant>
        <vt:i4>1572916</vt:i4>
      </vt:variant>
      <vt:variant>
        <vt:i4>32</vt:i4>
      </vt:variant>
      <vt:variant>
        <vt:i4>0</vt:i4>
      </vt:variant>
      <vt:variant>
        <vt:i4>5</vt:i4>
      </vt:variant>
      <vt:variant>
        <vt:lpwstr/>
      </vt:variant>
      <vt:variant>
        <vt:lpwstr>_Toc445042196</vt:lpwstr>
      </vt:variant>
      <vt:variant>
        <vt:i4>1572916</vt:i4>
      </vt:variant>
      <vt:variant>
        <vt:i4>26</vt:i4>
      </vt:variant>
      <vt:variant>
        <vt:i4>0</vt:i4>
      </vt:variant>
      <vt:variant>
        <vt:i4>5</vt:i4>
      </vt:variant>
      <vt:variant>
        <vt:lpwstr/>
      </vt:variant>
      <vt:variant>
        <vt:lpwstr>_Toc445042195</vt:lpwstr>
      </vt:variant>
      <vt:variant>
        <vt:i4>1572916</vt:i4>
      </vt:variant>
      <vt:variant>
        <vt:i4>20</vt:i4>
      </vt:variant>
      <vt:variant>
        <vt:i4>0</vt:i4>
      </vt:variant>
      <vt:variant>
        <vt:i4>5</vt:i4>
      </vt:variant>
      <vt:variant>
        <vt:lpwstr/>
      </vt:variant>
      <vt:variant>
        <vt:lpwstr>_Toc445042194</vt:lpwstr>
      </vt:variant>
      <vt:variant>
        <vt:i4>1572916</vt:i4>
      </vt:variant>
      <vt:variant>
        <vt:i4>14</vt:i4>
      </vt:variant>
      <vt:variant>
        <vt:i4>0</vt:i4>
      </vt:variant>
      <vt:variant>
        <vt:i4>5</vt:i4>
      </vt:variant>
      <vt:variant>
        <vt:lpwstr/>
      </vt:variant>
      <vt:variant>
        <vt:lpwstr>_Toc445042193</vt:lpwstr>
      </vt:variant>
      <vt:variant>
        <vt:i4>1572916</vt:i4>
      </vt:variant>
      <vt:variant>
        <vt:i4>8</vt:i4>
      </vt:variant>
      <vt:variant>
        <vt:i4>0</vt:i4>
      </vt:variant>
      <vt:variant>
        <vt:i4>5</vt:i4>
      </vt:variant>
      <vt:variant>
        <vt:lpwstr/>
      </vt:variant>
      <vt:variant>
        <vt:lpwstr>_Toc445042192</vt:lpwstr>
      </vt:variant>
      <vt:variant>
        <vt:i4>1572916</vt:i4>
      </vt:variant>
      <vt:variant>
        <vt:i4>2</vt:i4>
      </vt:variant>
      <vt:variant>
        <vt:i4>0</vt:i4>
      </vt:variant>
      <vt:variant>
        <vt:i4>5</vt:i4>
      </vt:variant>
      <vt:variant>
        <vt:lpwstr/>
      </vt:variant>
      <vt:variant>
        <vt:lpwstr>_Toc445042191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IFN509</dc:title>
  <dc:subject/>
  <dc:creator>Sangeetha Kutty</dc:creator>
  <cp:keywords/>
  <cp:lastModifiedBy>Richi Nayak</cp:lastModifiedBy>
  <cp:revision>6</cp:revision>
  <cp:lastPrinted>2006-02-16T00:42:00Z</cp:lastPrinted>
  <dcterms:created xsi:type="dcterms:W3CDTF">2021-08-05T05:14:00Z</dcterms:created>
  <dcterms:modified xsi:type="dcterms:W3CDTF">2025-03-04T02:41:00Z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0x01010022F58F3D1B49D24982C0A965FA5142C8</vt:lpwstr>
  </property>
</Properties>
</file>